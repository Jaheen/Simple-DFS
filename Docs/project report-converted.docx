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62"/>
        <w:ind w:left="1549" w:right="1659"/>
      </w:pPr>
      <w:bookmarkStart w:id="45" w:name="_GoBack"/>
      <w:bookmarkEnd w:id="45"/>
      <w:r>
        <w:t>LOW COST DISTRIBUTED FILE SYSTEM</w:t>
      </w:r>
    </w:p>
    <w:p>
      <w:pPr>
        <w:pStyle w:val="4"/>
        <w:rPr>
          <w:b/>
          <w:sz w:val="40"/>
        </w:rPr>
      </w:pPr>
    </w:p>
    <w:p>
      <w:pPr>
        <w:pStyle w:val="4"/>
        <w:rPr>
          <w:b/>
          <w:sz w:val="54"/>
        </w:rPr>
      </w:pPr>
    </w:p>
    <w:p>
      <w:pPr>
        <w:spacing w:before="0"/>
        <w:ind w:left="1546" w:right="1659" w:firstLine="0"/>
        <w:jc w:val="center"/>
        <w:rPr>
          <w:b/>
          <w:sz w:val="28"/>
        </w:rPr>
      </w:pPr>
      <w:r>
        <w:rPr>
          <w:b/>
          <w:sz w:val="28"/>
        </w:rPr>
        <w:t>A PROJECT REPORT</w:t>
      </w:r>
    </w:p>
    <w:p>
      <w:pPr>
        <w:pStyle w:val="4"/>
        <w:rPr>
          <w:b/>
          <w:sz w:val="30"/>
        </w:rPr>
      </w:pPr>
    </w:p>
    <w:p>
      <w:pPr>
        <w:pStyle w:val="4"/>
        <w:rPr>
          <w:b/>
          <w:sz w:val="30"/>
        </w:rPr>
      </w:pPr>
    </w:p>
    <w:p>
      <w:pPr>
        <w:spacing w:before="241"/>
        <w:ind w:left="1548" w:right="1659" w:firstLine="0"/>
        <w:jc w:val="center"/>
        <w:rPr>
          <w:b/>
          <w:i/>
          <w:sz w:val="28"/>
        </w:rPr>
      </w:pPr>
      <w:r>
        <w:rPr>
          <w:b/>
          <w:i/>
          <w:sz w:val="28"/>
        </w:rPr>
        <w:t>Submitted by</w:t>
      </w:r>
    </w:p>
    <w:p>
      <w:pPr>
        <w:pStyle w:val="4"/>
        <w:rPr>
          <w:b/>
          <w:i/>
          <w:sz w:val="30"/>
        </w:rPr>
      </w:pPr>
    </w:p>
    <w:p>
      <w:pPr>
        <w:pStyle w:val="4"/>
        <w:rPr>
          <w:b/>
          <w:i/>
          <w:sz w:val="30"/>
        </w:rPr>
      </w:pPr>
    </w:p>
    <w:p>
      <w:pPr>
        <w:spacing w:before="241"/>
        <w:ind w:left="1543" w:right="1659" w:firstLine="0"/>
        <w:jc w:val="center"/>
        <w:rPr>
          <w:b/>
          <w:sz w:val="28"/>
        </w:rPr>
      </w:pPr>
      <w:r>
        <w:rPr>
          <w:b/>
          <w:sz w:val="28"/>
        </w:rPr>
        <w:t>MANIKANDAN R (923317104029)</w:t>
      </w:r>
    </w:p>
    <w:p>
      <w:pPr>
        <w:pStyle w:val="4"/>
        <w:spacing w:before="5"/>
        <w:rPr>
          <w:b/>
          <w:sz w:val="31"/>
        </w:rPr>
      </w:pPr>
    </w:p>
    <w:p>
      <w:pPr>
        <w:spacing w:before="1" w:line="507" w:lineRule="auto"/>
        <w:ind w:left="2374" w:right="2485" w:hanging="5"/>
        <w:jc w:val="center"/>
        <w:rPr>
          <w:b/>
          <w:sz w:val="28"/>
        </w:rPr>
      </w:pPr>
      <w:r>
        <w:rPr>
          <w:b/>
          <w:sz w:val="28"/>
        </w:rPr>
        <w:t>ARUNPANDIYAN P (923317104004) JAHEEN AFSAR SYED K S (923317104022)</w:t>
      </w:r>
    </w:p>
    <w:p>
      <w:pPr>
        <w:pStyle w:val="4"/>
        <w:rPr>
          <w:b/>
          <w:sz w:val="30"/>
        </w:rPr>
      </w:pPr>
    </w:p>
    <w:p>
      <w:pPr>
        <w:spacing w:before="224" w:line="507" w:lineRule="auto"/>
        <w:ind w:left="2307" w:right="2404" w:firstLine="0"/>
        <w:jc w:val="center"/>
        <w:rPr>
          <w:b/>
          <w:i/>
          <w:sz w:val="28"/>
        </w:rPr>
      </w:pPr>
      <w:r>
        <w:rPr>
          <w:b/>
          <w:i/>
          <w:sz w:val="28"/>
        </w:rPr>
        <w:t>in partial fulfillment for the award of the degree of</w:t>
      </w:r>
    </w:p>
    <w:p>
      <w:pPr>
        <w:spacing w:before="1" w:line="491" w:lineRule="auto"/>
        <w:ind w:left="2703" w:right="2816" w:firstLine="0"/>
        <w:jc w:val="center"/>
        <w:rPr>
          <w:b/>
          <w:sz w:val="32"/>
        </w:rPr>
      </w:pPr>
      <w:r>
        <w:rPr>
          <w:b/>
          <w:sz w:val="32"/>
        </w:rPr>
        <w:t>BACHELOR OF ENGINEERING IN</w:t>
      </w:r>
    </w:p>
    <w:p>
      <w:pPr>
        <w:spacing w:before="0" w:line="507" w:lineRule="auto"/>
        <w:ind w:left="2043" w:right="2144" w:hanging="9"/>
        <w:jc w:val="center"/>
        <w:rPr>
          <w:b/>
          <w:sz w:val="28"/>
        </w:rPr>
      </w:pPr>
      <w:r>
        <w:rPr>
          <w:sz w:val="28"/>
        </w:rPr>
        <w:t xml:space="preserve">COMPUTER SCIENCE AND ENGINEERING </w:t>
      </w:r>
      <w:r>
        <w:rPr>
          <w:b/>
          <w:sz w:val="28"/>
        </w:rPr>
        <w:t>GOVERNMENT COLLEGE OF ENGINEERING BODINAYAKANNUR – 625 582</w:t>
      </w:r>
    </w:p>
    <w:p>
      <w:pPr>
        <w:pStyle w:val="4"/>
        <w:rPr>
          <w:b/>
          <w:sz w:val="30"/>
        </w:rPr>
      </w:pPr>
    </w:p>
    <w:p>
      <w:pPr>
        <w:pStyle w:val="4"/>
        <w:rPr>
          <w:b/>
          <w:sz w:val="30"/>
        </w:rPr>
      </w:pPr>
    </w:p>
    <w:p>
      <w:pPr>
        <w:pStyle w:val="4"/>
        <w:rPr>
          <w:b/>
          <w:sz w:val="30"/>
        </w:rPr>
      </w:pPr>
    </w:p>
    <w:p>
      <w:pPr>
        <w:pStyle w:val="4"/>
        <w:spacing w:before="8"/>
        <w:rPr>
          <w:b/>
          <w:sz w:val="40"/>
        </w:rPr>
      </w:pPr>
    </w:p>
    <w:p>
      <w:pPr>
        <w:pStyle w:val="7"/>
        <w:ind w:left="1547" w:right="1659"/>
      </w:pPr>
      <w:r>
        <w:t>ANNA UNIVERSITY : CHENNAI 600 025</w:t>
      </w:r>
    </w:p>
    <w:p>
      <w:pPr>
        <w:pStyle w:val="4"/>
        <w:spacing w:before="3"/>
        <w:rPr>
          <w:b/>
          <w:sz w:val="33"/>
        </w:rPr>
      </w:pPr>
    </w:p>
    <w:p>
      <w:pPr>
        <w:spacing w:before="0"/>
        <w:ind w:left="1540" w:right="1659" w:firstLine="0"/>
        <w:jc w:val="center"/>
        <w:rPr>
          <w:b/>
          <w:sz w:val="28"/>
        </w:rPr>
      </w:pPr>
      <w:r>
        <w:rPr>
          <w:b/>
          <w:sz w:val="28"/>
        </w:rPr>
        <w:t>M</w:t>
      </w:r>
      <w:r>
        <w:rPr>
          <w:b/>
          <w:sz w:val="28"/>
          <w:lang w:val="en-US"/>
        </w:rPr>
        <w:t>ARCH</w:t>
      </w:r>
      <w:r>
        <w:rPr>
          <w:b/>
          <w:sz w:val="28"/>
        </w:rPr>
        <w:t>-2021</w:t>
      </w:r>
    </w:p>
    <w:p>
      <w:pPr>
        <w:spacing w:after="0"/>
        <w:jc w:val="center"/>
        <w:rPr>
          <w:sz w:val="28"/>
        </w:rPr>
        <w:sectPr>
          <w:type w:val="continuous"/>
          <w:pgSz w:w="11910" w:h="16840"/>
          <w:pgMar w:top="640" w:right="760" w:bottom="280" w:left="880" w:header="720" w:footer="720" w:gutter="0"/>
          <w:cols w:space="720" w:num="1"/>
        </w:sectPr>
      </w:pPr>
    </w:p>
    <w:p>
      <w:pPr>
        <w:spacing w:before="62"/>
        <w:ind w:left="1438" w:right="1659" w:firstLine="0"/>
        <w:jc w:val="center"/>
        <w:rPr>
          <w:b/>
          <w:sz w:val="36"/>
        </w:rPr>
      </w:pPr>
      <w:r>
        <w:rPr>
          <w:b/>
          <w:sz w:val="36"/>
        </w:rPr>
        <w:t>ANNA UNIVERSITY : CHENNAI 600025</w:t>
      </w:r>
    </w:p>
    <w:p>
      <w:pPr>
        <w:pStyle w:val="4"/>
        <w:rPr>
          <w:b/>
          <w:sz w:val="40"/>
        </w:rPr>
      </w:pPr>
    </w:p>
    <w:p>
      <w:pPr>
        <w:pStyle w:val="4"/>
        <w:rPr>
          <w:b/>
          <w:sz w:val="40"/>
        </w:rPr>
      </w:pPr>
    </w:p>
    <w:p>
      <w:pPr>
        <w:pStyle w:val="4"/>
        <w:spacing w:before="11"/>
        <w:rPr>
          <w:b/>
          <w:sz w:val="43"/>
        </w:rPr>
      </w:pPr>
    </w:p>
    <w:p>
      <w:pPr>
        <w:spacing w:before="0"/>
        <w:ind w:left="1430" w:right="1659" w:firstLine="0"/>
        <w:jc w:val="center"/>
        <w:rPr>
          <w:b/>
          <w:sz w:val="32"/>
        </w:rPr>
      </w:pPr>
      <w:r>
        <w:rPr>
          <w:b/>
          <w:sz w:val="32"/>
        </w:rPr>
        <w:t>BONAFIDE CERTIFICATE</w:t>
      </w:r>
    </w:p>
    <w:p>
      <w:pPr>
        <w:pStyle w:val="4"/>
        <w:spacing w:before="3"/>
        <w:rPr>
          <w:b/>
          <w:sz w:val="49"/>
        </w:rPr>
      </w:pPr>
    </w:p>
    <w:p>
      <w:pPr>
        <w:spacing w:before="1" w:line="480" w:lineRule="auto"/>
        <w:ind w:left="108" w:right="312" w:firstLine="0"/>
        <w:jc w:val="both"/>
        <w:rPr>
          <w:sz w:val="28"/>
        </w:rPr>
      </w:pPr>
      <w:r>
        <w:rPr>
          <w:sz w:val="28"/>
        </w:rPr>
        <w:t>Certified that this project report “</w:t>
      </w:r>
      <w:r>
        <w:rPr>
          <w:rFonts w:hint="default"/>
          <w:sz w:val="28"/>
          <w:lang w:val="en-US"/>
        </w:rPr>
        <w:t xml:space="preserve"> </w:t>
      </w:r>
      <w:r>
        <w:rPr>
          <w:b/>
          <w:sz w:val="28"/>
        </w:rPr>
        <w:t>LOW COST DISTRIBUTED FILE SYSTEM</w:t>
      </w:r>
      <w:r>
        <w:rPr>
          <w:rFonts w:hint="default"/>
          <w:b/>
          <w:sz w:val="28"/>
          <w:lang w:val="en-US"/>
        </w:rPr>
        <w:t xml:space="preserve"> </w:t>
      </w:r>
      <w:r>
        <w:rPr>
          <w:sz w:val="28"/>
        </w:rPr>
        <w:t xml:space="preserve">” is the bonafide work of </w:t>
      </w:r>
      <w:r>
        <w:rPr>
          <w:b/>
          <w:sz w:val="28"/>
        </w:rPr>
        <w:t>“</w:t>
      </w:r>
      <w:r>
        <w:rPr>
          <w:rFonts w:hint="default"/>
          <w:b/>
          <w:sz w:val="28"/>
          <w:lang w:val="en-US"/>
        </w:rPr>
        <w:t xml:space="preserve"> </w:t>
      </w:r>
      <w:r>
        <w:rPr>
          <w:b/>
          <w:sz w:val="28"/>
        </w:rPr>
        <w:t xml:space="preserve">MANIKANDAN R (923317104029) </w:t>
      </w:r>
      <w:r>
        <w:rPr>
          <w:sz w:val="28"/>
        </w:rPr>
        <w:t xml:space="preserve">and </w:t>
      </w:r>
      <w:r>
        <w:rPr>
          <w:b/>
          <w:sz w:val="28"/>
        </w:rPr>
        <w:t>ARUNPANDIYAN P</w:t>
      </w:r>
      <w:r>
        <w:rPr>
          <w:rFonts w:hint="default"/>
          <w:b/>
          <w:sz w:val="28"/>
          <w:lang w:val="en-US"/>
        </w:rPr>
        <w:t xml:space="preserve"> </w:t>
      </w:r>
      <w:r>
        <w:rPr>
          <w:b/>
          <w:sz w:val="28"/>
        </w:rPr>
        <w:t>(923317104004)</w:t>
      </w:r>
      <w:r>
        <w:rPr>
          <w:rFonts w:hint="default"/>
          <w:b/>
          <w:sz w:val="28"/>
          <w:lang w:val="en-US"/>
        </w:rPr>
        <w:t xml:space="preserve"> </w:t>
      </w:r>
      <w:r>
        <w:rPr>
          <w:sz w:val="28"/>
        </w:rPr>
        <w:t>and</w:t>
      </w:r>
      <w:r>
        <w:rPr>
          <w:rFonts w:hint="default"/>
          <w:sz w:val="28"/>
          <w:lang w:val="en-US"/>
        </w:rPr>
        <w:t xml:space="preserve"> </w:t>
      </w:r>
      <w:r>
        <w:rPr>
          <w:b/>
          <w:sz w:val="28"/>
        </w:rPr>
        <w:t>JAHEEN</w:t>
      </w:r>
      <w:r>
        <w:rPr>
          <w:rFonts w:hint="default"/>
          <w:b/>
          <w:sz w:val="28"/>
          <w:lang w:val="en-US"/>
        </w:rPr>
        <w:t xml:space="preserve"> </w:t>
      </w:r>
      <w:r>
        <w:rPr>
          <w:b/>
          <w:sz w:val="28"/>
        </w:rPr>
        <w:t>AFSAR</w:t>
      </w:r>
      <w:r>
        <w:rPr>
          <w:rFonts w:hint="default"/>
          <w:b/>
          <w:sz w:val="28"/>
          <w:lang w:val="en-US"/>
        </w:rPr>
        <w:t xml:space="preserve"> </w:t>
      </w:r>
      <w:r>
        <w:rPr>
          <w:b/>
          <w:sz w:val="28"/>
        </w:rPr>
        <w:t>SYED</w:t>
      </w:r>
      <w:r>
        <w:rPr>
          <w:rFonts w:hint="default"/>
          <w:b/>
          <w:sz w:val="28"/>
          <w:lang w:val="en-US"/>
        </w:rPr>
        <w:t xml:space="preserve"> </w:t>
      </w:r>
      <w:r>
        <w:rPr>
          <w:b/>
          <w:sz w:val="28"/>
        </w:rPr>
        <w:t>K</w:t>
      </w:r>
      <w:r>
        <w:rPr>
          <w:rFonts w:hint="default"/>
          <w:b/>
          <w:sz w:val="28"/>
          <w:lang w:val="en-US"/>
        </w:rPr>
        <w:t xml:space="preserve"> </w:t>
      </w:r>
      <w:r>
        <w:rPr>
          <w:b/>
          <w:sz w:val="28"/>
        </w:rPr>
        <w:t>S</w:t>
      </w:r>
      <w:r>
        <w:rPr>
          <w:rFonts w:hint="default"/>
          <w:b/>
          <w:sz w:val="28"/>
          <w:lang w:val="en-US"/>
        </w:rPr>
        <w:t xml:space="preserve"> </w:t>
      </w:r>
      <w:r>
        <w:rPr>
          <w:b/>
          <w:sz w:val="28"/>
        </w:rPr>
        <w:t>(923317104022)</w:t>
      </w:r>
      <w:r>
        <w:rPr>
          <w:rFonts w:hint="default"/>
          <w:b/>
          <w:sz w:val="28"/>
          <w:lang w:val="en-US"/>
        </w:rPr>
        <w:t xml:space="preserve"> </w:t>
      </w:r>
      <w:r>
        <w:rPr>
          <w:b/>
          <w:sz w:val="28"/>
        </w:rPr>
        <w:t>”</w:t>
      </w:r>
      <w:r>
        <w:rPr>
          <w:rFonts w:hint="default"/>
          <w:b/>
          <w:sz w:val="28"/>
          <w:lang w:val="en-US"/>
        </w:rPr>
        <w:t xml:space="preserve"> </w:t>
      </w:r>
      <w:r>
        <w:rPr>
          <w:sz w:val="28"/>
        </w:rPr>
        <w:t>who</w:t>
      </w:r>
      <w:r>
        <w:rPr>
          <w:rFonts w:hint="default"/>
          <w:sz w:val="28"/>
          <w:lang w:val="en-US"/>
        </w:rPr>
        <w:t xml:space="preserve">  </w:t>
      </w:r>
      <w:r>
        <w:rPr>
          <w:sz w:val="28"/>
        </w:rPr>
        <w:t>carried</w:t>
      </w:r>
    </w:p>
    <w:p>
      <w:pPr>
        <w:pStyle w:val="4"/>
        <w:jc w:val="both"/>
      </w:pPr>
      <w:r>
        <w:t>out the project work under my supervision during the Academic Year 2020-2021.</w:t>
      </w:r>
    </w:p>
    <w:p>
      <w:pPr>
        <w:pStyle w:val="4"/>
        <w:jc w:val="both"/>
        <w:rPr>
          <w:sz w:val="20"/>
        </w:rPr>
      </w:pPr>
    </w:p>
    <w:p>
      <w:pPr>
        <w:pStyle w:val="4"/>
        <w:jc w:val="both"/>
        <w:rPr>
          <w:sz w:val="20"/>
        </w:rPr>
      </w:pPr>
    </w:p>
    <w:p>
      <w:pPr>
        <w:pStyle w:val="4"/>
        <w:jc w:val="both"/>
        <w:rPr>
          <w:sz w:val="20"/>
        </w:rPr>
      </w:pPr>
    </w:p>
    <w:p>
      <w:pPr>
        <w:pStyle w:val="4"/>
        <w:jc w:val="both"/>
        <w:rPr>
          <w:sz w:val="20"/>
        </w:rPr>
      </w:pPr>
    </w:p>
    <w:p>
      <w:pPr>
        <w:pStyle w:val="4"/>
        <w:rPr>
          <w:sz w:val="20"/>
        </w:rPr>
      </w:pPr>
    </w:p>
    <w:p>
      <w:pPr>
        <w:pStyle w:val="4"/>
        <w:rPr>
          <w:sz w:val="20"/>
        </w:rPr>
      </w:pPr>
    </w:p>
    <w:p>
      <w:pPr>
        <w:pStyle w:val="4"/>
        <w:rPr>
          <w:sz w:val="20"/>
        </w:rPr>
      </w:pPr>
    </w:p>
    <w:p>
      <w:pPr>
        <w:pStyle w:val="4"/>
        <w:spacing w:before="9"/>
        <w:rPr>
          <w:sz w:val="20"/>
        </w:rPr>
      </w:pPr>
    </w:p>
    <w:p>
      <w:pPr>
        <w:spacing w:after="0"/>
        <w:rPr>
          <w:sz w:val="20"/>
        </w:rPr>
        <w:sectPr>
          <w:pgSz w:w="11910" w:h="16840"/>
          <w:pgMar w:top="820" w:right="760" w:bottom="280" w:left="880" w:header="720" w:footer="720" w:gutter="0"/>
          <w:cols w:space="720" w:num="1"/>
        </w:sectPr>
      </w:pPr>
    </w:p>
    <w:p>
      <w:pPr>
        <w:spacing w:before="90"/>
        <w:ind w:left="108" w:right="0" w:firstLine="0"/>
        <w:jc w:val="left"/>
        <w:rPr>
          <w:b/>
          <w:sz w:val="28"/>
        </w:rPr>
      </w:pPr>
      <w:r>
        <w:rPr>
          <w:b/>
          <w:sz w:val="28"/>
        </w:rPr>
        <w:t>SIGNATURE</w:t>
      </w:r>
    </w:p>
    <w:p>
      <w:pPr>
        <w:pStyle w:val="4"/>
        <w:spacing w:before="10"/>
        <w:rPr>
          <w:b/>
          <w:sz w:val="41"/>
        </w:rPr>
      </w:pPr>
    </w:p>
    <w:p>
      <w:pPr>
        <w:pStyle w:val="4"/>
        <w:ind w:left="108"/>
      </w:pPr>
      <w:r>
        <w:t>Dr.D.Mary Sugantharathnam, M.E., Ph.D.,</w:t>
      </w:r>
    </w:p>
    <w:p>
      <w:pPr>
        <w:spacing w:before="161"/>
        <w:ind w:left="108" w:right="0" w:firstLine="0"/>
        <w:jc w:val="left"/>
        <w:rPr>
          <w:b/>
          <w:sz w:val="28"/>
        </w:rPr>
      </w:pPr>
      <w:r>
        <w:rPr>
          <w:b/>
          <w:sz w:val="28"/>
        </w:rPr>
        <w:t>HEAD OF THE DEPARTMENT</w:t>
      </w:r>
    </w:p>
    <w:p>
      <w:pPr>
        <w:pStyle w:val="4"/>
        <w:spacing w:before="160" w:line="360" w:lineRule="auto"/>
        <w:ind w:left="108" w:right="761"/>
      </w:pPr>
      <w:r>
        <w:t>Computer Science and Engineering Government College of Engineering Bodinayakannur – 625 582</w:t>
      </w:r>
    </w:p>
    <w:p>
      <w:pPr>
        <w:spacing w:before="90"/>
        <w:ind w:left="108" w:right="0" w:firstLine="0"/>
        <w:jc w:val="left"/>
        <w:rPr>
          <w:b/>
          <w:sz w:val="28"/>
        </w:rPr>
      </w:pPr>
      <w:r>
        <w:br w:type="column"/>
      </w:r>
      <w:r>
        <w:rPr>
          <w:b/>
          <w:sz w:val="28"/>
        </w:rPr>
        <w:t>SIGNATURE</w:t>
      </w:r>
    </w:p>
    <w:p>
      <w:pPr>
        <w:pStyle w:val="4"/>
        <w:spacing w:before="10"/>
        <w:rPr>
          <w:b/>
          <w:sz w:val="41"/>
        </w:rPr>
      </w:pPr>
    </w:p>
    <w:p>
      <w:pPr>
        <w:pStyle w:val="4"/>
        <w:ind w:left="108"/>
      </w:pPr>
      <w:r>
        <w:t>B. SIVARANJANI</w:t>
      </w:r>
    </w:p>
    <w:p>
      <w:pPr>
        <w:spacing w:before="161"/>
        <w:ind w:left="108" w:right="0" w:firstLine="0"/>
        <w:jc w:val="left"/>
        <w:rPr>
          <w:b/>
          <w:sz w:val="28"/>
        </w:rPr>
      </w:pPr>
      <w:r>
        <w:rPr>
          <w:b/>
          <w:sz w:val="28"/>
        </w:rPr>
        <w:t>SUPERVISOR</w:t>
      </w:r>
    </w:p>
    <w:p>
      <w:pPr>
        <w:pStyle w:val="4"/>
        <w:spacing w:before="160" w:line="360" w:lineRule="auto"/>
        <w:ind w:left="108" w:right="99"/>
      </w:pPr>
      <w:r>
        <w:t>Computer Science and Engineering Government College of Engineering Bodinayakannur – 625 582</w:t>
      </w:r>
    </w:p>
    <w:p>
      <w:pPr>
        <w:spacing w:after="0" w:line="360" w:lineRule="auto"/>
        <w:sectPr>
          <w:type w:val="continuous"/>
          <w:pgSz w:w="11910" w:h="16840"/>
          <w:pgMar w:top="640" w:right="760" w:bottom="280" w:left="880" w:header="720" w:footer="720" w:gutter="0"/>
          <w:cols w:equalWidth="0" w:num="2">
            <w:col w:w="4972" w:space="988"/>
            <w:col w:w="4310"/>
          </w:cols>
        </w:sectPr>
      </w:pPr>
    </w:p>
    <w:p>
      <w:pPr>
        <w:pStyle w:val="4"/>
        <w:rPr>
          <w:sz w:val="20"/>
        </w:rPr>
      </w:pPr>
    </w:p>
    <w:p>
      <w:pPr>
        <w:pStyle w:val="4"/>
        <w:tabs>
          <w:tab w:val="left" w:leader="dot" w:pos="2770"/>
          <w:tab w:val="left" w:pos="4099"/>
          <w:tab w:val="left" w:pos="5604"/>
          <w:tab w:val="left" w:pos="6550"/>
          <w:tab w:val="left" w:pos="7620"/>
          <w:tab w:val="left" w:pos="9454"/>
        </w:tabs>
        <w:spacing w:before="256" w:line="480" w:lineRule="auto"/>
        <w:ind w:left="108" w:right="326"/>
      </w:pPr>
      <w:r>
        <w:t xml:space="preserve">Submitted    for    </w:t>
      </w:r>
      <w:r>
        <w:rPr>
          <w:b/>
        </w:rPr>
        <w:t>PROJECT</w:t>
      </w:r>
      <w:r>
        <w:rPr>
          <w:b/>
        </w:rPr>
        <w:tab/>
      </w:r>
      <w:r>
        <w:rPr>
          <w:b/>
        </w:rPr>
        <w:t>(CS8811)</w:t>
      </w:r>
      <w:r>
        <w:rPr>
          <w:b/>
        </w:rPr>
        <w:tab/>
      </w:r>
      <w:r>
        <w:t>Viva</w:t>
      </w:r>
      <w:r>
        <w:tab/>
      </w:r>
      <w:r>
        <w:t>Voice</w:t>
      </w:r>
      <w:r>
        <w:tab/>
      </w:r>
      <w:r>
        <w:t>Examination</w:t>
      </w:r>
      <w:r>
        <w:tab/>
      </w:r>
      <w:r>
        <w:rPr>
          <w:spacing w:val="-5"/>
        </w:rPr>
        <w:t xml:space="preserve">held </w:t>
      </w:r>
      <w:r>
        <w:t>on</w:t>
      </w:r>
      <w:r>
        <w:tab/>
      </w:r>
      <w:r>
        <w:t>at Government College of Engineering,Bodinayakannur.</w:t>
      </w:r>
    </w:p>
    <w:p>
      <w:pPr>
        <w:pStyle w:val="4"/>
        <w:rPr>
          <w:sz w:val="30"/>
        </w:rPr>
      </w:pPr>
    </w:p>
    <w:p>
      <w:pPr>
        <w:pStyle w:val="4"/>
        <w:rPr>
          <w:sz w:val="30"/>
        </w:rPr>
      </w:pPr>
    </w:p>
    <w:p>
      <w:pPr>
        <w:pStyle w:val="4"/>
        <w:rPr>
          <w:sz w:val="30"/>
        </w:rPr>
      </w:pPr>
    </w:p>
    <w:p>
      <w:pPr>
        <w:pStyle w:val="4"/>
        <w:rPr>
          <w:sz w:val="30"/>
        </w:rPr>
      </w:pPr>
    </w:p>
    <w:p>
      <w:pPr>
        <w:pStyle w:val="4"/>
        <w:spacing w:before="1"/>
        <w:rPr>
          <w:sz w:val="44"/>
        </w:rPr>
      </w:pPr>
    </w:p>
    <w:p>
      <w:pPr>
        <w:tabs>
          <w:tab w:val="left" w:pos="6730"/>
        </w:tabs>
        <w:spacing w:before="0"/>
        <w:ind w:left="108" w:right="0" w:firstLine="0"/>
        <w:jc w:val="left"/>
        <w:rPr>
          <w:b/>
          <w:sz w:val="28"/>
        </w:rPr>
      </w:pPr>
      <w:r>
        <w:rPr>
          <w:b/>
          <w:sz w:val="28"/>
        </w:rPr>
        <w:t>INTERNALEXAMINER</w:t>
      </w:r>
      <w:r>
        <w:rPr>
          <w:b/>
          <w:sz w:val="28"/>
        </w:rPr>
        <w:tab/>
      </w:r>
      <w:r>
        <w:rPr>
          <w:b/>
          <w:sz w:val="28"/>
        </w:rPr>
        <w:t>EXTERNALEXAMINER</w:t>
      </w:r>
    </w:p>
    <w:p>
      <w:pPr>
        <w:spacing w:after="0"/>
        <w:jc w:val="left"/>
        <w:rPr>
          <w:sz w:val="28"/>
        </w:rPr>
        <w:sectPr>
          <w:type w:val="continuous"/>
          <w:pgSz w:w="11910" w:h="16840"/>
          <w:pgMar w:top="640" w:right="760" w:bottom="280" w:left="880" w:header="720" w:footer="720" w:gutter="0"/>
          <w:cols w:space="720" w:num="1"/>
        </w:sectPr>
      </w:pPr>
    </w:p>
    <w:p>
      <w:pPr>
        <w:spacing w:before="61"/>
        <w:ind w:left="1651" w:right="1335" w:firstLine="0"/>
        <w:jc w:val="center"/>
        <w:rPr>
          <w:b/>
          <w:sz w:val="36"/>
        </w:rPr>
      </w:pPr>
      <w:r>
        <w:rPr>
          <w:b/>
          <w:sz w:val="36"/>
        </w:rPr>
        <w:t>ACKNOWLEDGEMENT</w:t>
      </w:r>
    </w:p>
    <w:p>
      <w:pPr>
        <w:pStyle w:val="4"/>
        <w:rPr>
          <w:b/>
          <w:sz w:val="40"/>
        </w:rPr>
      </w:pPr>
    </w:p>
    <w:p>
      <w:pPr>
        <w:pStyle w:val="4"/>
        <w:rPr>
          <w:b/>
          <w:sz w:val="40"/>
        </w:rPr>
      </w:pPr>
    </w:p>
    <w:p>
      <w:pPr>
        <w:pStyle w:val="4"/>
        <w:spacing w:before="305" w:line="360" w:lineRule="auto"/>
        <w:ind w:left="419" w:right="174" w:firstLine="720"/>
        <w:jc w:val="both"/>
      </w:pPr>
      <w:r>
        <w:t>We acknowledge with great pleasure, deep satisfaction and gratitude the contribution of many individuals in the successful completion of this project.</w:t>
      </w:r>
    </w:p>
    <w:p>
      <w:pPr>
        <w:spacing w:before="201" w:line="360" w:lineRule="auto"/>
        <w:ind w:left="419" w:right="171" w:firstLine="720"/>
        <w:jc w:val="both"/>
        <w:rPr>
          <w:sz w:val="28"/>
        </w:rPr>
      </w:pPr>
      <w:r>
        <w:rPr>
          <w:sz w:val="28"/>
        </w:rPr>
        <w:t xml:space="preserve">We express our profound gratitude to </w:t>
      </w:r>
      <w:r>
        <w:rPr>
          <w:b/>
          <w:sz w:val="28"/>
        </w:rPr>
        <w:t xml:space="preserve">Dr.S.JAYANTHI, Principal, Government College of Engineering, Bodinayakannur </w:t>
      </w:r>
      <w:r>
        <w:rPr>
          <w:sz w:val="28"/>
        </w:rPr>
        <w:t>for all the support and encouragement given to us throughout our project work.</w:t>
      </w:r>
    </w:p>
    <w:p>
      <w:pPr>
        <w:spacing w:before="200" w:line="360" w:lineRule="auto"/>
        <w:ind w:left="419" w:right="103" w:firstLine="720"/>
        <w:jc w:val="both"/>
        <w:rPr>
          <w:sz w:val="28"/>
        </w:rPr>
      </w:pPr>
      <w:r>
        <w:rPr>
          <w:sz w:val="28"/>
        </w:rPr>
        <w:t xml:space="preserve">We thank </w:t>
      </w:r>
      <w:r>
        <w:rPr>
          <w:b/>
          <w:sz w:val="28"/>
        </w:rPr>
        <w:t xml:space="preserve">Dr.D. MARY SUGANTHARATHNAM, Head of the Department, Department of Computer Science and Engineering, </w:t>
      </w:r>
      <w:r>
        <w:rPr>
          <w:sz w:val="28"/>
        </w:rPr>
        <w:t>Government College of Engineering, Bodinayakannur for her valuable suggestion throughout our project.</w:t>
      </w:r>
    </w:p>
    <w:p>
      <w:pPr>
        <w:spacing w:before="200" w:line="360" w:lineRule="auto"/>
        <w:ind w:left="419" w:right="103" w:firstLine="720"/>
        <w:jc w:val="both"/>
        <w:rPr>
          <w:sz w:val="28"/>
        </w:rPr>
      </w:pPr>
      <w:r>
        <w:rPr>
          <w:sz w:val="28"/>
        </w:rPr>
        <w:t xml:space="preserve">We express our gratitude to our Guide </w:t>
      </w:r>
      <w:r>
        <w:rPr>
          <w:b/>
          <w:sz w:val="28"/>
        </w:rPr>
        <w:t>B. SIVARANJANI, Assistant professor</w:t>
      </w:r>
      <w:r>
        <w:rPr>
          <w:sz w:val="28"/>
        </w:rPr>
        <w:t xml:space="preserve">, </w:t>
      </w:r>
      <w:r>
        <w:rPr>
          <w:b/>
          <w:sz w:val="28"/>
        </w:rPr>
        <w:t xml:space="preserve">Department of Computer Science and Engineering, </w:t>
      </w:r>
      <w:r>
        <w:rPr>
          <w:sz w:val="28"/>
        </w:rPr>
        <w:t>Government College of Engineering, Bodinayakannur for her guidance and help in doing this project work successfully.</w:t>
      </w:r>
    </w:p>
    <w:p>
      <w:pPr>
        <w:pStyle w:val="4"/>
        <w:rPr>
          <w:sz w:val="30"/>
        </w:rPr>
      </w:pPr>
    </w:p>
    <w:p>
      <w:pPr>
        <w:pStyle w:val="4"/>
        <w:rPr>
          <w:sz w:val="30"/>
        </w:rPr>
      </w:pPr>
    </w:p>
    <w:p>
      <w:pPr>
        <w:pStyle w:val="4"/>
        <w:rPr>
          <w:sz w:val="30"/>
        </w:rPr>
      </w:pPr>
    </w:p>
    <w:p>
      <w:pPr>
        <w:pStyle w:val="4"/>
        <w:rPr>
          <w:sz w:val="30"/>
        </w:rPr>
      </w:pPr>
    </w:p>
    <w:p>
      <w:pPr>
        <w:pStyle w:val="4"/>
        <w:rPr>
          <w:b/>
          <w:sz w:val="20"/>
        </w:rPr>
      </w:pPr>
    </w:p>
    <w:p>
      <w:pPr>
        <w:pStyle w:val="4"/>
        <w:rPr>
          <w:b/>
          <w:sz w:val="27"/>
        </w:rPr>
      </w:pPr>
    </w:p>
    <w:p>
      <w:pPr>
        <w:spacing w:before="56"/>
        <w:ind w:left="220" w:right="0" w:firstLine="0"/>
        <w:jc w:val="center"/>
        <w:rPr>
          <w:rFonts w:ascii="Carlito"/>
          <w:sz w:val="22"/>
        </w:rPr>
      </w:pPr>
      <w:r>
        <w:rPr>
          <w:rFonts w:ascii="Carlito"/>
          <w:w w:val="100"/>
          <w:sz w:val="22"/>
        </w:rPr>
        <w:t>i</w:t>
      </w:r>
    </w:p>
    <w:p>
      <w:pPr>
        <w:spacing w:after="0"/>
        <w:jc w:val="center"/>
        <w:rPr>
          <w:rFonts w:ascii="Carlito"/>
          <w:sz w:val="22"/>
        </w:rPr>
        <w:sectPr>
          <w:pgSz w:w="12240" w:h="15840"/>
          <w:pgMar w:top="1380" w:right="480" w:bottom="280" w:left="800" w:header="720" w:footer="720" w:gutter="0"/>
          <w:cols w:space="720" w:num="1"/>
        </w:sectPr>
      </w:pPr>
    </w:p>
    <w:p>
      <w:pPr>
        <w:pStyle w:val="6"/>
        <w:spacing w:before="87"/>
      </w:pPr>
      <w:bookmarkStart w:id="0" w:name="ABSTRACT"/>
      <w:bookmarkEnd w:id="0"/>
      <w:r>
        <w:t>ABSTRACT</w:t>
      </w:r>
    </w:p>
    <w:p>
      <w:pPr>
        <w:pStyle w:val="4"/>
        <w:spacing w:before="2"/>
        <w:rPr>
          <w:b/>
          <w:sz w:val="39"/>
        </w:rPr>
      </w:pPr>
    </w:p>
    <w:p>
      <w:pPr>
        <w:pStyle w:val="4"/>
        <w:spacing w:line="480" w:lineRule="auto"/>
        <w:ind w:left="220" w:right="427" w:firstLine="1466"/>
        <w:jc w:val="both"/>
      </w:pPr>
      <w:r>
        <w:t>Recently, the concept of distributed file system has been widely used in many Internet applications. A distributed file system integrates many file servers on the network and becomes an efficiency file system with large storage space. Users can access their files anytime and anywhere. However, the cost for building and maintaining these storage systems is high for many small enterprises and organizations. Thus, a reliable file system with low cost and large storage space is necessary for many users. In this project, we proposed a low cost distributed file system. The proposed file system stores the file replications in different network area. We also design a load detection module in the proposed system. The module will detect the load of each file servers and improve the overall system performance.The main purpose of the Distributed File System (DFS) is to allows users of physically distributed systems to share their data and resources by using a Common File System.</w:t>
      </w:r>
    </w:p>
    <w:p>
      <w:pPr>
        <w:spacing w:after="0" w:line="480" w:lineRule="auto"/>
        <w:jc w:val="both"/>
        <w:sectPr>
          <w:footerReference r:id="rId5" w:type="default"/>
          <w:pgSz w:w="12240" w:h="15840"/>
          <w:pgMar w:top="1500" w:right="480" w:bottom="1380" w:left="800" w:header="0" w:footer="1181" w:gutter="0"/>
          <w:cols w:space="720" w:num="1"/>
        </w:sectPr>
      </w:pPr>
    </w:p>
    <w:p>
      <w:pPr>
        <w:pStyle w:val="6"/>
        <w:spacing w:before="61"/>
        <w:ind w:left="3100" w:right="0"/>
        <w:jc w:val="left"/>
      </w:pPr>
      <w:bookmarkStart w:id="1" w:name="TABLE OF CONTENTS"/>
      <w:bookmarkEnd w:id="1"/>
      <w:r>
        <w:t>TABLE OF CONTENTS</w:t>
      </w:r>
    </w:p>
    <w:p>
      <w:pPr>
        <w:pStyle w:val="4"/>
        <w:rPr>
          <w:b/>
          <w:sz w:val="20"/>
        </w:rPr>
      </w:pPr>
    </w:p>
    <w:p>
      <w:pPr>
        <w:pStyle w:val="4"/>
        <w:rPr>
          <w:b/>
          <w:sz w:val="20"/>
        </w:rPr>
      </w:pPr>
    </w:p>
    <w:p>
      <w:pPr>
        <w:pStyle w:val="4"/>
        <w:rPr>
          <w:b/>
          <w:sz w:val="20"/>
        </w:rPr>
      </w:pPr>
    </w:p>
    <w:p>
      <w:pPr>
        <w:pStyle w:val="4"/>
        <w:spacing w:before="10"/>
        <w:rPr>
          <w:b/>
          <w:sz w:val="24"/>
        </w:rPr>
      </w:pPr>
    </w:p>
    <w:tbl>
      <w:tblPr>
        <w:tblStyle w:val="3"/>
        <w:tblW w:w="0" w:type="auto"/>
        <w:tblInd w:w="2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40"/>
        <w:gridCol w:w="6990"/>
        <w:gridCol w:w="13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0" w:hRule="atLeast"/>
        </w:trPr>
        <w:tc>
          <w:tcPr>
            <w:tcW w:w="1740" w:type="dxa"/>
          </w:tcPr>
          <w:p>
            <w:pPr>
              <w:pStyle w:val="9"/>
              <w:spacing w:before="178"/>
              <w:ind w:left="118"/>
              <w:rPr>
                <w:b/>
                <w:sz w:val="32"/>
              </w:rPr>
            </w:pPr>
            <w:r>
              <w:rPr>
                <w:b/>
                <w:sz w:val="32"/>
              </w:rPr>
              <w:t>CHAPTER</w:t>
            </w:r>
          </w:p>
        </w:tc>
        <w:tc>
          <w:tcPr>
            <w:tcW w:w="6990" w:type="dxa"/>
          </w:tcPr>
          <w:p>
            <w:pPr>
              <w:pStyle w:val="9"/>
              <w:spacing w:before="178"/>
              <w:ind w:left="2640" w:right="3320"/>
              <w:jc w:val="center"/>
              <w:rPr>
                <w:b/>
                <w:sz w:val="32"/>
              </w:rPr>
            </w:pPr>
            <w:r>
              <w:rPr>
                <w:b/>
                <w:sz w:val="32"/>
              </w:rPr>
              <w:t>TITLE</w:t>
            </w:r>
          </w:p>
        </w:tc>
        <w:tc>
          <w:tcPr>
            <w:tcW w:w="1386" w:type="dxa"/>
          </w:tcPr>
          <w:p>
            <w:pPr>
              <w:pStyle w:val="9"/>
              <w:spacing w:before="178"/>
              <w:ind w:left="232" w:right="214"/>
              <w:jc w:val="center"/>
              <w:rPr>
                <w:b/>
                <w:sz w:val="32"/>
              </w:rPr>
            </w:pPr>
            <w:r>
              <w:rPr>
                <w:b/>
                <w:sz w:val="32"/>
              </w:rPr>
              <w:t>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5" w:hRule="atLeast"/>
        </w:trPr>
        <w:tc>
          <w:tcPr>
            <w:tcW w:w="1740" w:type="dxa"/>
          </w:tcPr>
          <w:p>
            <w:pPr>
              <w:pStyle w:val="9"/>
              <w:spacing w:before="62"/>
              <w:ind w:left="809"/>
              <w:rPr>
                <w:b/>
                <w:sz w:val="32"/>
              </w:rPr>
            </w:pPr>
            <w:r>
              <w:rPr>
                <w:b/>
                <w:sz w:val="32"/>
              </w:rPr>
              <w:t>NO</w:t>
            </w:r>
          </w:p>
        </w:tc>
        <w:tc>
          <w:tcPr>
            <w:tcW w:w="6990" w:type="dxa"/>
          </w:tcPr>
          <w:p>
            <w:pPr>
              <w:pStyle w:val="9"/>
              <w:rPr>
                <w:sz w:val="28"/>
              </w:rPr>
            </w:pPr>
          </w:p>
        </w:tc>
        <w:tc>
          <w:tcPr>
            <w:tcW w:w="1386" w:type="dxa"/>
          </w:tcPr>
          <w:p>
            <w:pPr>
              <w:pStyle w:val="9"/>
              <w:spacing w:before="62"/>
              <w:ind w:left="232" w:right="214"/>
              <w:jc w:val="center"/>
              <w:rPr>
                <w:b/>
                <w:sz w:val="32"/>
              </w:rPr>
            </w:pPr>
            <w:r>
              <w:rPr>
                <w:b/>
                <w:sz w:val="32"/>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1" w:hRule="atLeast"/>
        </w:trPr>
        <w:tc>
          <w:tcPr>
            <w:tcW w:w="1740" w:type="dxa"/>
          </w:tcPr>
          <w:p>
            <w:pPr>
              <w:pStyle w:val="9"/>
              <w:spacing w:line="317" w:lineRule="exact"/>
              <w:ind w:left="22"/>
              <w:jc w:val="center"/>
              <w:rPr>
                <w:b/>
                <w:sz w:val="28"/>
              </w:rPr>
            </w:pPr>
            <w:r>
              <w:rPr>
                <w:b/>
                <w:w w:val="100"/>
                <w:sz w:val="28"/>
              </w:rPr>
              <w:t>I</w:t>
            </w:r>
          </w:p>
        </w:tc>
        <w:tc>
          <w:tcPr>
            <w:tcW w:w="6990" w:type="dxa"/>
          </w:tcPr>
          <w:p>
            <w:pPr>
              <w:pStyle w:val="9"/>
              <w:spacing w:line="317" w:lineRule="exact"/>
              <w:ind w:left="10"/>
              <w:rPr>
                <w:b/>
                <w:sz w:val="28"/>
              </w:rPr>
            </w:pPr>
            <w:r>
              <w:rPr>
                <w:b/>
                <w:sz w:val="28"/>
              </w:rPr>
              <w:t>ABSTRACT</w:t>
            </w:r>
          </w:p>
        </w:tc>
        <w:tc>
          <w:tcPr>
            <w:tcW w:w="1386" w:type="dxa"/>
          </w:tcPr>
          <w:p>
            <w:pPr>
              <w:pStyle w:val="9"/>
              <w:spacing w:line="317" w:lineRule="exact"/>
              <w:ind w:left="232" w:right="204"/>
              <w:jc w:val="center"/>
              <w:rPr>
                <w:b/>
                <w:sz w:val="28"/>
              </w:rPr>
            </w:pPr>
            <w:r>
              <w:rPr>
                <w:b/>
                <w:sz w:val="28"/>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9" w:hRule="atLeast"/>
        </w:trPr>
        <w:tc>
          <w:tcPr>
            <w:tcW w:w="1740" w:type="dxa"/>
          </w:tcPr>
          <w:p>
            <w:pPr>
              <w:pStyle w:val="9"/>
              <w:spacing w:line="320" w:lineRule="exact"/>
              <w:ind w:left="693" w:right="667"/>
              <w:jc w:val="center"/>
              <w:rPr>
                <w:b/>
                <w:sz w:val="28"/>
              </w:rPr>
            </w:pPr>
            <w:r>
              <w:rPr>
                <w:b/>
                <w:sz w:val="28"/>
              </w:rPr>
              <w:t>II</w:t>
            </w:r>
          </w:p>
        </w:tc>
        <w:tc>
          <w:tcPr>
            <w:tcW w:w="6990" w:type="dxa"/>
          </w:tcPr>
          <w:p>
            <w:pPr>
              <w:pStyle w:val="9"/>
              <w:spacing w:line="320" w:lineRule="exact"/>
              <w:ind w:left="10"/>
              <w:rPr>
                <w:b/>
                <w:sz w:val="28"/>
              </w:rPr>
            </w:pPr>
            <w:r>
              <w:rPr>
                <w:b/>
                <w:sz w:val="28"/>
              </w:rPr>
              <w:t>LIST OF FIGURES</w:t>
            </w:r>
          </w:p>
        </w:tc>
        <w:tc>
          <w:tcPr>
            <w:tcW w:w="1386" w:type="dxa"/>
          </w:tcPr>
          <w:p>
            <w:pPr>
              <w:pStyle w:val="9"/>
              <w:spacing w:line="320" w:lineRule="exact"/>
              <w:ind w:left="232" w:right="212"/>
              <w:jc w:val="center"/>
              <w:rPr>
                <w:b/>
                <w:sz w:val="28"/>
              </w:rPr>
            </w:pPr>
            <w:r>
              <w:rPr>
                <w:b/>
                <w:sz w:val="28"/>
              </w:rPr>
              <w:t>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1740" w:type="dxa"/>
          </w:tcPr>
          <w:p>
            <w:pPr>
              <w:pStyle w:val="9"/>
              <w:spacing w:line="321" w:lineRule="exact"/>
              <w:ind w:left="696" w:right="667"/>
              <w:jc w:val="center"/>
              <w:rPr>
                <w:b/>
                <w:sz w:val="28"/>
              </w:rPr>
            </w:pPr>
            <w:r>
              <w:rPr>
                <w:b/>
                <w:sz w:val="28"/>
              </w:rPr>
              <w:t>III</w:t>
            </w:r>
          </w:p>
        </w:tc>
        <w:tc>
          <w:tcPr>
            <w:tcW w:w="6990" w:type="dxa"/>
          </w:tcPr>
          <w:p>
            <w:pPr>
              <w:pStyle w:val="9"/>
              <w:spacing w:line="321" w:lineRule="exact"/>
              <w:ind w:left="10"/>
              <w:rPr>
                <w:b/>
                <w:sz w:val="28"/>
              </w:rPr>
            </w:pPr>
            <w:r>
              <w:rPr>
                <w:b/>
                <w:sz w:val="28"/>
              </w:rPr>
              <w:t>LIST OF SYMBOLS</w:t>
            </w:r>
          </w:p>
        </w:tc>
        <w:tc>
          <w:tcPr>
            <w:tcW w:w="1386" w:type="dxa"/>
          </w:tcPr>
          <w:p>
            <w:pPr>
              <w:pStyle w:val="9"/>
              <w:spacing w:line="321" w:lineRule="exact"/>
              <w:ind w:left="232" w:right="204"/>
              <w:jc w:val="center"/>
              <w:rPr>
                <w:b/>
                <w:sz w:val="28"/>
              </w:rPr>
            </w:pPr>
            <w:r>
              <w:rPr>
                <w:b/>
                <w:sz w:val="28"/>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38" w:hRule="atLeast"/>
        </w:trPr>
        <w:tc>
          <w:tcPr>
            <w:tcW w:w="1740" w:type="dxa"/>
          </w:tcPr>
          <w:p>
            <w:pPr>
              <w:pStyle w:val="9"/>
              <w:spacing w:before="10"/>
              <w:rPr>
                <w:b/>
                <w:sz w:val="27"/>
              </w:rPr>
            </w:pPr>
          </w:p>
          <w:p>
            <w:pPr>
              <w:pStyle w:val="9"/>
              <w:spacing w:before="1"/>
              <w:ind w:left="84"/>
              <w:jc w:val="center"/>
              <w:rPr>
                <w:b/>
                <w:sz w:val="28"/>
              </w:rPr>
            </w:pPr>
            <w:r>
              <w:rPr>
                <w:b/>
                <w:w w:val="98"/>
                <w:sz w:val="28"/>
              </w:rPr>
              <w:t>1</w:t>
            </w:r>
          </w:p>
        </w:tc>
        <w:tc>
          <w:tcPr>
            <w:tcW w:w="6990" w:type="dxa"/>
          </w:tcPr>
          <w:p>
            <w:pPr>
              <w:pStyle w:val="9"/>
              <w:spacing w:before="10"/>
              <w:rPr>
                <w:b/>
                <w:sz w:val="27"/>
              </w:rPr>
            </w:pPr>
          </w:p>
          <w:p>
            <w:pPr>
              <w:pStyle w:val="9"/>
              <w:spacing w:before="1"/>
              <w:ind w:left="10"/>
              <w:rPr>
                <w:b/>
                <w:sz w:val="28"/>
              </w:rPr>
            </w:pPr>
            <w:r>
              <w:rPr>
                <w:b/>
                <w:sz w:val="28"/>
              </w:rPr>
              <w:t>INTRODUCTION</w:t>
            </w:r>
          </w:p>
          <w:p>
            <w:pPr>
              <w:pStyle w:val="9"/>
              <w:spacing w:before="147" w:line="322" w:lineRule="exact"/>
              <w:ind w:left="1649" w:right="185" w:hanging="420"/>
              <w:rPr>
                <w:sz w:val="28"/>
              </w:rPr>
            </w:pPr>
            <w:r>
              <w:rPr>
                <w:sz w:val="28"/>
              </w:rPr>
              <w:t>1.1 INTRODUCTION TO DISTRIBUTED FILE SYSTEM</w:t>
            </w:r>
          </w:p>
        </w:tc>
        <w:tc>
          <w:tcPr>
            <w:tcW w:w="1386" w:type="dxa"/>
          </w:tcPr>
          <w:p>
            <w:pPr>
              <w:pStyle w:val="9"/>
              <w:rPr>
                <w:b/>
                <w:sz w:val="30"/>
              </w:rPr>
            </w:pPr>
          </w:p>
          <w:p>
            <w:pPr>
              <w:pStyle w:val="9"/>
              <w:spacing w:before="7"/>
              <w:rPr>
                <w:b/>
                <w:sz w:val="39"/>
              </w:rPr>
            </w:pPr>
          </w:p>
          <w:p>
            <w:pPr>
              <w:pStyle w:val="9"/>
              <w:spacing w:before="1"/>
              <w:ind w:left="18"/>
              <w:jc w:val="center"/>
              <w:rPr>
                <w:b/>
                <w:sz w:val="28"/>
              </w:rPr>
            </w:pPr>
            <w:r>
              <w:rPr>
                <w:b/>
                <w:w w:val="98"/>
                <w:sz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1740" w:type="dxa"/>
          </w:tcPr>
          <w:p>
            <w:pPr>
              <w:pStyle w:val="9"/>
              <w:rPr>
                <w:sz w:val="28"/>
              </w:rPr>
            </w:pPr>
          </w:p>
        </w:tc>
        <w:tc>
          <w:tcPr>
            <w:tcW w:w="6990" w:type="dxa"/>
          </w:tcPr>
          <w:p>
            <w:pPr>
              <w:pStyle w:val="9"/>
              <w:spacing w:before="61"/>
              <w:ind w:left="1951"/>
              <w:rPr>
                <w:sz w:val="28"/>
              </w:rPr>
            </w:pPr>
            <w:r>
              <w:rPr>
                <w:sz w:val="28"/>
              </w:rPr>
              <w:t>1.1.1 Objectives</w:t>
            </w:r>
          </w:p>
        </w:tc>
        <w:tc>
          <w:tcPr>
            <w:tcW w:w="1386" w:type="dxa"/>
          </w:tcPr>
          <w:p>
            <w:pPr>
              <w:pStyle w:val="9"/>
              <w:spacing w:before="61"/>
              <w:ind w:left="18"/>
              <w:jc w:val="center"/>
              <w:rPr>
                <w:b/>
                <w:sz w:val="28"/>
              </w:rPr>
            </w:pPr>
            <w:r>
              <w:rPr>
                <w:b/>
                <w:w w:val="98"/>
                <w:sz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7" w:hRule="atLeast"/>
        </w:trPr>
        <w:tc>
          <w:tcPr>
            <w:tcW w:w="1740" w:type="dxa"/>
          </w:tcPr>
          <w:p>
            <w:pPr>
              <w:pStyle w:val="9"/>
              <w:rPr>
                <w:sz w:val="28"/>
              </w:rPr>
            </w:pPr>
          </w:p>
        </w:tc>
        <w:tc>
          <w:tcPr>
            <w:tcW w:w="6990" w:type="dxa"/>
          </w:tcPr>
          <w:p>
            <w:pPr>
              <w:pStyle w:val="9"/>
              <w:spacing w:before="64"/>
              <w:ind w:left="1951"/>
              <w:rPr>
                <w:sz w:val="28"/>
              </w:rPr>
            </w:pPr>
            <w:r>
              <w:rPr>
                <w:sz w:val="28"/>
              </w:rPr>
              <w:t>1.1.2 Characteristics</w:t>
            </w:r>
          </w:p>
        </w:tc>
        <w:tc>
          <w:tcPr>
            <w:tcW w:w="1386" w:type="dxa"/>
          </w:tcPr>
          <w:p>
            <w:pPr>
              <w:pStyle w:val="9"/>
              <w:spacing w:before="64"/>
              <w:ind w:left="18"/>
              <w:jc w:val="center"/>
              <w:rPr>
                <w:b/>
                <w:sz w:val="28"/>
              </w:rPr>
            </w:pPr>
            <w:r>
              <w:rPr>
                <w:b/>
                <w:w w:val="98"/>
                <w:sz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rPr>
        <w:tc>
          <w:tcPr>
            <w:tcW w:w="1740" w:type="dxa"/>
          </w:tcPr>
          <w:p>
            <w:pPr>
              <w:pStyle w:val="9"/>
              <w:rPr>
                <w:sz w:val="28"/>
              </w:rPr>
            </w:pPr>
          </w:p>
        </w:tc>
        <w:tc>
          <w:tcPr>
            <w:tcW w:w="6990" w:type="dxa"/>
          </w:tcPr>
          <w:p>
            <w:pPr>
              <w:pStyle w:val="9"/>
              <w:spacing w:before="63"/>
              <w:ind w:left="1951"/>
              <w:rPr>
                <w:sz w:val="28"/>
              </w:rPr>
            </w:pPr>
            <w:r>
              <w:rPr>
                <w:sz w:val="28"/>
              </w:rPr>
              <w:t>1.1.3 Basics</w:t>
            </w:r>
          </w:p>
        </w:tc>
        <w:tc>
          <w:tcPr>
            <w:tcW w:w="1386" w:type="dxa"/>
          </w:tcPr>
          <w:p>
            <w:pPr>
              <w:pStyle w:val="9"/>
              <w:spacing w:before="63"/>
              <w:ind w:left="18"/>
              <w:jc w:val="center"/>
              <w:rPr>
                <w:b/>
                <w:sz w:val="28"/>
              </w:rPr>
            </w:pPr>
            <w:r>
              <w:rPr>
                <w:b/>
                <w:w w:val="98"/>
                <w:sz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rPr>
        <w:tc>
          <w:tcPr>
            <w:tcW w:w="1740" w:type="dxa"/>
          </w:tcPr>
          <w:p>
            <w:pPr>
              <w:pStyle w:val="9"/>
              <w:rPr>
                <w:sz w:val="28"/>
              </w:rPr>
            </w:pPr>
          </w:p>
        </w:tc>
        <w:tc>
          <w:tcPr>
            <w:tcW w:w="6990" w:type="dxa"/>
          </w:tcPr>
          <w:p>
            <w:pPr>
              <w:pStyle w:val="9"/>
              <w:spacing w:before="64"/>
              <w:ind w:left="1951"/>
              <w:rPr>
                <w:sz w:val="28"/>
              </w:rPr>
            </w:pPr>
            <w:r>
              <w:rPr>
                <w:sz w:val="28"/>
              </w:rPr>
              <w:t>1.1.4 Features of Proposed System</w:t>
            </w:r>
          </w:p>
        </w:tc>
        <w:tc>
          <w:tcPr>
            <w:tcW w:w="1386" w:type="dxa"/>
          </w:tcPr>
          <w:p>
            <w:pPr>
              <w:pStyle w:val="9"/>
              <w:spacing w:before="64"/>
              <w:ind w:left="18"/>
              <w:jc w:val="center"/>
              <w:rPr>
                <w:b/>
                <w:sz w:val="28"/>
              </w:rPr>
            </w:pPr>
            <w:r>
              <w:rPr>
                <w:b/>
                <w:w w:val="98"/>
                <w:sz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6" w:hRule="atLeast"/>
        </w:trPr>
        <w:tc>
          <w:tcPr>
            <w:tcW w:w="1740" w:type="dxa"/>
          </w:tcPr>
          <w:p>
            <w:pPr>
              <w:pStyle w:val="9"/>
              <w:rPr>
                <w:sz w:val="28"/>
              </w:rPr>
            </w:pPr>
          </w:p>
        </w:tc>
        <w:tc>
          <w:tcPr>
            <w:tcW w:w="6990" w:type="dxa"/>
          </w:tcPr>
          <w:p>
            <w:pPr>
              <w:pStyle w:val="9"/>
              <w:spacing w:before="44"/>
              <w:ind w:left="1951"/>
              <w:rPr>
                <w:sz w:val="28"/>
              </w:rPr>
            </w:pPr>
            <w:r>
              <w:rPr>
                <w:sz w:val="28"/>
              </w:rPr>
              <w:t>1.1.5 Scope of the Project</w:t>
            </w:r>
          </w:p>
        </w:tc>
        <w:tc>
          <w:tcPr>
            <w:tcW w:w="1386" w:type="dxa"/>
          </w:tcPr>
          <w:p>
            <w:pPr>
              <w:pStyle w:val="9"/>
              <w:spacing w:before="44"/>
              <w:ind w:left="18"/>
              <w:jc w:val="center"/>
              <w:rPr>
                <w:b/>
                <w:sz w:val="28"/>
              </w:rPr>
            </w:pPr>
            <w:r>
              <w:rPr>
                <w:b/>
                <w:w w:val="98"/>
                <w:sz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75" w:hRule="atLeast"/>
        </w:trPr>
        <w:tc>
          <w:tcPr>
            <w:tcW w:w="1740" w:type="dxa"/>
          </w:tcPr>
          <w:p>
            <w:pPr>
              <w:pStyle w:val="9"/>
              <w:spacing w:line="316" w:lineRule="exact"/>
              <w:ind w:left="19"/>
              <w:jc w:val="center"/>
              <w:rPr>
                <w:b/>
                <w:sz w:val="28"/>
              </w:rPr>
            </w:pPr>
            <w:r>
              <w:rPr>
                <w:b/>
                <w:w w:val="100"/>
                <w:sz w:val="28"/>
              </w:rPr>
              <w:t>2</w:t>
            </w:r>
          </w:p>
        </w:tc>
        <w:tc>
          <w:tcPr>
            <w:tcW w:w="6990" w:type="dxa"/>
          </w:tcPr>
          <w:p>
            <w:pPr>
              <w:pStyle w:val="9"/>
              <w:spacing w:before="63"/>
              <w:ind w:left="10"/>
              <w:rPr>
                <w:b/>
                <w:sz w:val="28"/>
              </w:rPr>
            </w:pPr>
            <w:r>
              <w:rPr>
                <w:b/>
                <w:sz w:val="28"/>
              </w:rPr>
              <w:t>LITERATURE REVIEW</w:t>
            </w:r>
          </w:p>
        </w:tc>
        <w:tc>
          <w:tcPr>
            <w:tcW w:w="1386" w:type="dxa"/>
          </w:tcPr>
          <w:p>
            <w:pPr>
              <w:pStyle w:val="9"/>
              <w:spacing w:before="63"/>
              <w:ind w:left="18"/>
              <w:jc w:val="center"/>
              <w:rPr>
                <w:b/>
                <w:sz w:val="28"/>
              </w:rPr>
            </w:pPr>
            <w:r>
              <w:rPr>
                <w:b/>
                <w:w w:val="98"/>
                <w:sz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06" w:hRule="atLeast"/>
        </w:trPr>
        <w:tc>
          <w:tcPr>
            <w:tcW w:w="1740" w:type="dxa"/>
          </w:tcPr>
          <w:p>
            <w:pPr>
              <w:pStyle w:val="9"/>
              <w:spacing w:before="9"/>
              <w:rPr>
                <w:b/>
                <w:sz w:val="27"/>
              </w:rPr>
            </w:pPr>
          </w:p>
          <w:p>
            <w:pPr>
              <w:pStyle w:val="9"/>
              <w:ind w:left="82"/>
              <w:jc w:val="center"/>
              <w:rPr>
                <w:b/>
                <w:sz w:val="28"/>
              </w:rPr>
            </w:pPr>
            <w:r>
              <w:rPr>
                <w:b/>
                <w:w w:val="100"/>
                <w:sz w:val="28"/>
              </w:rPr>
              <w:t>3</w:t>
            </w:r>
          </w:p>
        </w:tc>
        <w:tc>
          <w:tcPr>
            <w:tcW w:w="6990" w:type="dxa"/>
          </w:tcPr>
          <w:p>
            <w:pPr>
              <w:pStyle w:val="9"/>
              <w:spacing w:before="9"/>
              <w:rPr>
                <w:b/>
                <w:sz w:val="27"/>
              </w:rPr>
            </w:pPr>
          </w:p>
          <w:p>
            <w:pPr>
              <w:pStyle w:val="9"/>
              <w:ind w:left="10"/>
              <w:rPr>
                <w:b/>
                <w:sz w:val="28"/>
              </w:rPr>
            </w:pPr>
            <w:r>
              <w:rPr>
                <w:b/>
                <w:sz w:val="28"/>
              </w:rPr>
              <w:t>SYSTEM ANALYSIS</w:t>
            </w:r>
          </w:p>
          <w:p>
            <w:pPr>
              <w:pStyle w:val="9"/>
              <w:spacing w:before="122"/>
              <w:ind w:left="1229"/>
              <w:rPr>
                <w:sz w:val="28"/>
              </w:rPr>
            </w:pPr>
            <w:r>
              <w:rPr>
                <w:sz w:val="28"/>
              </w:rPr>
              <w:t>3.1 EXISTING SYSTEM</w:t>
            </w:r>
          </w:p>
        </w:tc>
        <w:tc>
          <w:tcPr>
            <w:tcW w:w="1386" w:type="dxa"/>
          </w:tcPr>
          <w:p>
            <w:pPr>
              <w:pStyle w:val="9"/>
              <w:rPr>
                <w:b/>
                <w:sz w:val="30"/>
              </w:rPr>
            </w:pPr>
          </w:p>
          <w:p>
            <w:pPr>
              <w:pStyle w:val="9"/>
              <w:spacing w:before="11"/>
              <w:rPr>
                <w:b/>
                <w:sz w:val="25"/>
              </w:rPr>
            </w:pPr>
          </w:p>
          <w:p>
            <w:pPr>
              <w:pStyle w:val="9"/>
              <w:ind w:left="20"/>
              <w:jc w:val="center"/>
              <w:rPr>
                <w:b/>
                <w:sz w:val="28"/>
              </w:rPr>
            </w:pPr>
            <w:r>
              <w:rPr>
                <w:b/>
                <w:w w:val="100"/>
                <w:sz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8" w:hRule="atLeast"/>
        </w:trPr>
        <w:tc>
          <w:tcPr>
            <w:tcW w:w="1740" w:type="dxa"/>
          </w:tcPr>
          <w:p>
            <w:pPr>
              <w:pStyle w:val="9"/>
              <w:rPr>
                <w:sz w:val="28"/>
              </w:rPr>
            </w:pPr>
          </w:p>
        </w:tc>
        <w:tc>
          <w:tcPr>
            <w:tcW w:w="6990" w:type="dxa"/>
          </w:tcPr>
          <w:p>
            <w:pPr>
              <w:pStyle w:val="9"/>
              <w:spacing w:before="64"/>
              <w:ind w:left="1229"/>
              <w:rPr>
                <w:sz w:val="28"/>
              </w:rPr>
            </w:pPr>
            <w:r>
              <w:rPr>
                <w:sz w:val="28"/>
              </w:rPr>
              <w:t>3.2 PROPOSED SYSTEM</w:t>
            </w:r>
          </w:p>
        </w:tc>
        <w:tc>
          <w:tcPr>
            <w:tcW w:w="1386" w:type="dxa"/>
          </w:tcPr>
          <w:p>
            <w:pPr>
              <w:pStyle w:val="9"/>
              <w:spacing w:before="64"/>
              <w:ind w:left="20"/>
              <w:jc w:val="center"/>
              <w:rPr>
                <w:b/>
                <w:sz w:val="28"/>
              </w:rPr>
            </w:pPr>
            <w:r>
              <w:rPr>
                <w:b/>
                <w:w w:val="100"/>
                <w:sz w:val="28"/>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55" w:hRule="atLeast"/>
        </w:trPr>
        <w:tc>
          <w:tcPr>
            <w:tcW w:w="1740" w:type="dxa"/>
          </w:tcPr>
          <w:p>
            <w:pPr>
              <w:pStyle w:val="9"/>
              <w:spacing w:before="6"/>
              <w:rPr>
                <w:b/>
                <w:sz w:val="28"/>
              </w:rPr>
            </w:pPr>
          </w:p>
          <w:p>
            <w:pPr>
              <w:pStyle w:val="9"/>
              <w:spacing w:before="1"/>
              <w:ind w:left="82"/>
              <w:jc w:val="center"/>
              <w:rPr>
                <w:b/>
                <w:sz w:val="28"/>
              </w:rPr>
            </w:pPr>
            <w:r>
              <w:rPr>
                <w:b/>
                <w:w w:val="100"/>
                <w:sz w:val="28"/>
              </w:rPr>
              <w:t>4</w:t>
            </w:r>
          </w:p>
        </w:tc>
        <w:tc>
          <w:tcPr>
            <w:tcW w:w="6990" w:type="dxa"/>
          </w:tcPr>
          <w:p>
            <w:pPr>
              <w:pStyle w:val="9"/>
              <w:spacing w:before="6"/>
              <w:rPr>
                <w:b/>
                <w:sz w:val="28"/>
              </w:rPr>
            </w:pPr>
          </w:p>
          <w:p>
            <w:pPr>
              <w:pStyle w:val="9"/>
              <w:spacing w:before="1"/>
              <w:ind w:left="10"/>
              <w:rPr>
                <w:b/>
                <w:sz w:val="28"/>
              </w:rPr>
            </w:pPr>
            <w:r>
              <w:rPr>
                <w:b/>
                <w:sz w:val="28"/>
              </w:rPr>
              <w:t>SYSTEM DESIGN</w:t>
            </w:r>
          </w:p>
          <w:p>
            <w:pPr>
              <w:pStyle w:val="9"/>
              <w:spacing w:before="141"/>
              <w:ind w:left="1229"/>
              <w:rPr>
                <w:sz w:val="28"/>
              </w:rPr>
            </w:pPr>
            <w:r>
              <w:rPr>
                <w:sz w:val="28"/>
              </w:rPr>
              <w:t>4.1 SYSTEM ARCHITECTURE</w:t>
            </w:r>
          </w:p>
        </w:tc>
        <w:tc>
          <w:tcPr>
            <w:tcW w:w="1386" w:type="dxa"/>
          </w:tcPr>
          <w:p>
            <w:pPr>
              <w:pStyle w:val="9"/>
              <w:rPr>
                <w:b/>
                <w:sz w:val="30"/>
              </w:rPr>
            </w:pPr>
          </w:p>
          <w:p>
            <w:pPr>
              <w:pStyle w:val="9"/>
              <w:spacing w:before="10"/>
              <w:rPr>
                <w:b/>
                <w:sz w:val="25"/>
              </w:rPr>
            </w:pPr>
          </w:p>
          <w:p>
            <w:pPr>
              <w:pStyle w:val="9"/>
              <w:ind w:left="20"/>
              <w:jc w:val="center"/>
              <w:rPr>
                <w:b/>
                <w:sz w:val="28"/>
              </w:rPr>
            </w:pPr>
            <w:r>
              <w:rPr>
                <w:b/>
                <w:w w:val="100"/>
                <w:sz w:val="28"/>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120" w:hRule="atLeast"/>
        </w:trPr>
        <w:tc>
          <w:tcPr>
            <w:tcW w:w="1740" w:type="dxa"/>
          </w:tcPr>
          <w:p>
            <w:pPr>
              <w:pStyle w:val="9"/>
              <w:spacing w:before="6"/>
              <w:rPr>
                <w:b/>
                <w:sz w:val="28"/>
              </w:rPr>
            </w:pPr>
          </w:p>
          <w:p>
            <w:pPr>
              <w:pStyle w:val="9"/>
              <w:ind w:left="82"/>
              <w:jc w:val="center"/>
              <w:rPr>
                <w:b/>
                <w:sz w:val="28"/>
              </w:rPr>
            </w:pPr>
            <w:r>
              <w:rPr>
                <w:b/>
                <w:w w:val="100"/>
                <w:sz w:val="28"/>
              </w:rPr>
              <w:t>5</w:t>
            </w:r>
          </w:p>
        </w:tc>
        <w:tc>
          <w:tcPr>
            <w:tcW w:w="6990" w:type="dxa"/>
          </w:tcPr>
          <w:p>
            <w:pPr>
              <w:pStyle w:val="9"/>
              <w:spacing w:before="6"/>
              <w:rPr>
                <w:b/>
                <w:sz w:val="28"/>
              </w:rPr>
            </w:pPr>
          </w:p>
          <w:p>
            <w:pPr>
              <w:pStyle w:val="9"/>
              <w:ind w:left="10"/>
              <w:rPr>
                <w:b/>
                <w:sz w:val="28"/>
              </w:rPr>
            </w:pPr>
            <w:r>
              <w:rPr>
                <w:b/>
                <w:sz w:val="28"/>
              </w:rPr>
              <w:t>SYSTEM SPECIFICATION</w:t>
            </w:r>
          </w:p>
          <w:p>
            <w:pPr>
              <w:pStyle w:val="9"/>
              <w:spacing w:before="127"/>
              <w:ind w:left="1229"/>
              <w:rPr>
                <w:sz w:val="28"/>
              </w:rPr>
            </w:pPr>
            <w:r>
              <w:rPr>
                <w:sz w:val="28"/>
              </w:rPr>
              <w:t>5.1 HARDWARE REQUIREMENT</w:t>
            </w:r>
          </w:p>
        </w:tc>
        <w:tc>
          <w:tcPr>
            <w:tcW w:w="1386" w:type="dxa"/>
          </w:tcPr>
          <w:p>
            <w:pPr>
              <w:pStyle w:val="9"/>
              <w:rPr>
                <w:b/>
                <w:sz w:val="30"/>
              </w:rPr>
            </w:pPr>
          </w:p>
          <w:p>
            <w:pPr>
              <w:pStyle w:val="9"/>
              <w:spacing w:before="1"/>
              <w:rPr>
                <w:b/>
                <w:sz w:val="26"/>
              </w:rPr>
            </w:pPr>
          </w:p>
          <w:p>
            <w:pPr>
              <w:pStyle w:val="9"/>
              <w:ind w:left="20"/>
              <w:jc w:val="center"/>
              <w:rPr>
                <w:b/>
                <w:sz w:val="28"/>
              </w:rPr>
            </w:pPr>
            <w:r>
              <w:rPr>
                <w:b/>
                <w:w w:val="100"/>
                <w:sz w:val="2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1740" w:type="dxa"/>
          </w:tcPr>
          <w:p>
            <w:pPr>
              <w:pStyle w:val="9"/>
              <w:rPr>
                <w:sz w:val="28"/>
              </w:rPr>
            </w:pPr>
          </w:p>
        </w:tc>
        <w:tc>
          <w:tcPr>
            <w:tcW w:w="6990" w:type="dxa"/>
          </w:tcPr>
          <w:p>
            <w:pPr>
              <w:pStyle w:val="9"/>
              <w:spacing w:before="7"/>
              <w:ind w:left="1229"/>
              <w:rPr>
                <w:sz w:val="28"/>
              </w:rPr>
            </w:pPr>
            <w:r>
              <w:rPr>
                <w:sz w:val="28"/>
              </w:rPr>
              <w:t>5.2 SOFTWARE REQUIREMENT</w:t>
            </w:r>
          </w:p>
        </w:tc>
        <w:tc>
          <w:tcPr>
            <w:tcW w:w="1386" w:type="dxa"/>
          </w:tcPr>
          <w:p>
            <w:pPr>
              <w:pStyle w:val="9"/>
              <w:spacing w:before="7"/>
              <w:ind w:left="20"/>
              <w:jc w:val="center"/>
              <w:rPr>
                <w:b/>
                <w:sz w:val="28"/>
              </w:rPr>
            </w:pPr>
            <w:r>
              <w:rPr>
                <w:b/>
                <w:w w:val="100"/>
                <w:sz w:val="28"/>
              </w:rPr>
              <w:t>8</w:t>
            </w:r>
          </w:p>
        </w:tc>
      </w:tr>
    </w:tbl>
    <w:p>
      <w:pPr>
        <w:spacing w:after="0"/>
        <w:jc w:val="center"/>
        <w:rPr>
          <w:sz w:val="28"/>
        </w:rPr>
        <w:sectPr>
          <w:footerReference r:id="rId6" w:type="default"/>
          <w:pgSz w:w="12240" w:h="15840"/>
          <w:pgMar w:top="1440" w:right="480" w:bottom="940" w:left="800" w:header="0" w:footer="753" w:gutter="0"/>
          <w:cols w:space="720" w:num="1"/>
        </w:sectPr>
      </w:pPr>
    </w:p>
    <w:tbl>
      <w:tblPr>
        <w:tblStyle w:val="3"/>
        <w:tblW w:w="0" w:type="auto"/>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80"/>
        <w:gridCol w:w="7020"/>
        <w:gridCol w:w="15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95" w:hRule="atLeast"/>
        </w:trPr>
        <w:tc>
          <w:tcPr>
            <w:tcW w:w="1480" w:type="dxa"/>
          </w:tcPr>
          <w:p>
            <w:pPr>
              <w:pStyle w:val="9"/>
              <w:spacing w:before="2"/>
              <w:rPr>
                <w:b/>
                <w:sz w:val="27"/>
              </w:rPr>
            </w:pPr>
          </w:p>
          <w:p>
            <w:pPr>
              <w:pStyle w:val="9"/>
              <w:ind w:right="653"/>
              <w:jc w:val="right"/>
              <w:rPr>
                <w:b/>
                <w:sz w:val="28"/>
              </w:rPr>
            </w:pPr>
            <w:r>
              <w:rPr>
                <w:b/>
                <w:w w:val="100"/>
                <w:sz w:val="28"/>
              </w:rPr>
              <w:t>6</w:t>
            </w:r>
          </w:p>
        </w:tc>
        <w:tc>
          <w:tcPr>
            <w:tcW w:w="7020" w:type="dxa"/>
          </w:tcPr>
          <w:p>
            <w:pPr>
              <w:pStyle w:val="9"/>
              <w:rPr>
                <w:b/>
                <w:sz w:val="28"/>
              </w:rPr>
            </w:pPr>
          </w:p>
          <w:p>
            <w:pPr>
              <w:pStyle w:val="9"/>
              <w:ind w:left="9"/>
              <w:rPr>
                <w:b/>
                <w:sz w:val="28"/>
              </w:rPr>
            </w:pPr>
            <w:r>
              <w:rPr>
                <w:b/>
                <w:sz w:val="28"/>
              </w:rPr>
              <w:t>MODULE DESCRIPTION</w:t>
            </w:r>
          </w:p>
        </w:tc>
        <w:tc>
          <w:tcPr>
            <w:tcW w:w="1514" w:type="dxa"/>
          </w:tcPr>
          <w:p>
            <w:pPr>
              <w:pStyle w:val="9"/>
              <w:rPr>
                <w:b/>
                <w:sz w:val="28"/>
              </w:rPr>
            </w:pPr>
          </w:p>
          <w:p>
            <w:pPr>
              <w:pStyle w:val="9"/>
              <w:ind w:right="670"/>
              <w:jc w:val="right"/>
              <w:rPr>
                <w:b/>
                <w:sz w:val="28"/>
              </w:rPr>
            </w:pPr>
            <w:r>
              <w:rPr>
                <w:b/>
                <w:w w:val="100"/>
                <w:sz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rPr>
        <w:tc>
          <w:tcPr>
            <w:tcW w:w="1480" w:type="dxa"/>
          </w:tcPr>
          <w:p>
            <w:pPr>
              <w:pStyle w:val="9"/>
              <w:rPr>
                <w:sz w:val="28"/>
              </w:rPr>
            </w:pPr>
          </w:p>
        </w:tc>
        <w:tc>
          <w:tcPr>
            <w:tcW w:w="7020" w:type="dxa"/>
          </w:tcPr>
          <w:p>
            <w:pPr>
              <w:pStyle w:val="9"/>
              <w:spacing w:before="58"/>
              <w:ind w:left="1951"/>
              <w:rPr>
                <w:sz w:val="28"/>
              </w:rPr>
            </w:pPr>
            <w:r>
              <w:rPr>
                <w:sz w:val="28"/>
              </w:rPr>
              <w:t>6.1 Connection Module</w:t>
            </w:r>
          </w:p>
        </w:tc>
        <w:tc>
          <w:tcPr>
            <w:tcW w:w="1514" w:type="dxa"/>
          </w:tcPr>
          <w:p>
            <w:pPr>
              <w:pStyle w:val="9"/>
              <w:spacing w:before="58"/>
              <w:ind w:right="670"/>
              <w:jc w:val="right"/>
              <w:rPr>
                <w:b/>
                <w:sz w:val="28"/>
              </w:rPr>
            </w:pPr>
            <w:r>
              <w:rPr>
                <w:b/>
                <w:w w:val="100"/>
                <w:sz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rPr>
        <w:tc>
          <w:tcPr>
            <w:tcW w:w="1480" w:type="dxa"/>
          </w:tcPr>
          <w:p>
            <w:pPr>
              <w:pStyle w:val="9"/>
              <w:rPr>
                <w:sz w:val="28"/>
              </w:rPr>
            </w:pPr>
          </w:p>
        </w:tc>
        <w:tc>
          <w:tcPr>
            <w:tcW w:w="7020" w:type="dxa"/>
          </w:tcPr>
          <w:p>
            <w:pPr>
              <w:pStyle w:val="9"/>
              <w:spacing w:before="60"/>
              <w:ind w:left="1951"/>
              <w:rPr>
                <w:sz w:val="28"/>
              </w:rPr>
            </w:pPr>
            <w:r>
              <w:rPr>
                <w:sz w:val="28"/>
              </w:rPr>
              <w:t>6.2 Database for File System Mapping</w:t>
            </w:r>
          </w:p>
        </w:tc>
        <w:tc>
          <w:tcPr>
            <w:tcW w:w="1514" w:type="dxa"/>
          </w:tcPr>
          <w:p>
            <w:pPr>
              <w:pStyle w:val="9"/>
              <w:spacing w:before="60"/>
              <w:ind w:right="670"/>
              <w:jc w:val="right"/>
              <w:rPr>
                <w:b/>
                <w:sz w:val="28"/>
              </w:rPr>
            </w:pPr>
            <w:r>
              <w:rPr>
                <w:b/>
                <w:w w:val="100"/>
                <w:sz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rPr>
        <w:tc>
          <w:tcPr>
            <w:tcW w:w="1480" w:type="dxa"/>
          </w:tcPr>
          <w:p>
            <w:pPr>
              <w:pStyle w:val="9"/>
              <w:rPr>
                <w:sz w:val="28"/>
              </w:rPr>
            </w:pPr>
          </w:p>
        </w:tc>
        <w:tc>
          <w:tcPr>
            <w:tcW w:w="7020" w:type="dxa"/>
          </w:tcPr>
          <w:p>
            <w:pPr>
              <w:pStyle w:val="9"/>
              <w:spacing w:before="60"/>
              <w:ind w:left="1951"/>
              <w:rPr>
                <w:sz w:val="28"/>
              </w:rPr>
            </w:pPr>
            <w:r>
              <w:rPr>
                <w:sz w:val="28"/>
              </w:rPr>
              <w:t>6.3 File Transfer Module</w:t>
            </w:r>
          </w:p>
        </w:tc>
        <w:tc>
          <w:tcPr>
            <w:tcW w:w="1514" w:type="dxa"/>
          </w:tcPr>
          <w:p>
            <w:pPr>
              <w:pStyle w:val="9"/>
              <w:spacing w:before="60"/>
              <w:ind w:right="670"/>
              <w:jc w:val="right"/>
              <w:rPr>
                <w:b/>
                <w:sz w:val="28"/>
              </w:rPr>
            </w:pPr>
            <w:r>
              <w:rPr>
                <w:b/>
                <w:w w:val="100"/>
                <w:sz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rPr>
        <w:tc>
          <w:tcPr>
            <w:tcW w:w="1480" w:type="dxa"/>
          </w:tcPr>
          <w:p>
            <w:pPr>
              <w:pStyle w:val="9"/>
              <w:rPr>
                <w:sz w:val="28"/>
              </w:rPr>
            </w:pPr>
          </w:p>
        </w:tc>
        <w:tc>
          <w:tcPr>
            <w:tcW w:w="7020" w:type="dxa"/>
          </w:tcPr>
          <w:p>
            <w:pPr>
              <w:pStyle w:val="9"/>
              <w:spacing w:before="58"/>
              <w:ind w:left="1951"/>
              <w:rPr>
                <w:sz w:val="28"/>
              </w:rPr>
            </w:pPr>
            <w:r>
              <w:rPr>
                <w:sz w:val="28"/>
              </w:rPr>
              <w:t>6.4 Metadata Manager</w:t>
            </w:r>
          </w:p>
        </w:tc>
        <w:tc>
          <w:tcPr>
            <w:tcW w:w="1514" w:type="dxa"/>
          </w:tcPr>
          <w:p>
            <w:pPr>
              <w:pStyle w:val="9"/>
              <w:spacing w:before="58"/>
              <w:ind w:right="598"/>
              <w:jc w:val="right"/>
              <w:rPr>
                <w:b/>
                <w:sz w:val="28"/>
              </w:rPr>
            </w:pPr>
            <w:r>
              <w:rPr>
                <w:b/>
                <w:sz w:val="28"/>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80" w:hRule="atLeast"/>
        </w:trPr>
        <w:tc>
          <w:tcPr>
            <w:tcW w:w="1480" w:type="dxa"/>
          </w:tcPr>
          <w:p>
            <w:pPr>
              <w:pStyle w:val="9"/>
              <w:spacing w:before="4"/>
              <w:rPr>
                <w:b/>
                <w:sz w:val="27"/>
              </w:rPr>
            </w:pPr>
          </w:p>
          <w:p>
            <w:pPr>
              <w:pStyle w:val="9"/>
              <w:ind w:right="620"/>
              <w:jc w:val="right"/>
              <w:rPr>
                <w:b/>
                <w:sz w:val="28"/>
              </w:rPr>
            </w:pPr>
            <w:r>
              <w:rPr>
                <w:b/>
                <w:w w:val="100"/>
                <w:sz w:val="28"/>
              </w:rPr>
              <w:t>7</w:t>
            </w:r>
          </w:p>
        </w:tc>
        <w:tc>
          <w:tcPr>
            <w:tcW w:w="7020" w:type="dxa"/>
          </w:tcPr>
          <w:p>
            <w:pPr>
              <w:pStyle w:val="9"/>
              <w:spacing w:before="4"/>
              <w:rPr>
                <w:b/>
                <w:sz w:val="27"/>
              </w:rPr>
            </w:pPr>
          </w:p>
          <w:p>
            <w:pPr>
              <w:pStyle w:val="9"/>
              <w:ind w:left="9"/>
              <w:rPr>
                <w:b/>
                <w:sz w:val="28"/>
              </w:rPr>
            </w:pPr>
            <w:r>
              <w:rPr>
                <w:b/>
                <w:sz w:val="28"/>
              </w:rPr>
              <w:t>SYSTEM IMPLEMENTATION</w:t>
            </w:r>
          </w:p>
        </w:tc>
        <w:tc>
          <w:tcPr>
            <w:tcW w:w="1514" w:type="dxa"/>
          </w:tcPr>
          <w:p>
            <w:pPr>
              <w:pStyle w:val="9"/>
              <w:spacing w:before="4"/>
              <w:rPr>
                <w:b/>
                <w:sz w:val="27"/>
              </w:rPr>
            </w:pPr>
          </w:p>
          <w:p>
            <w:pPr>
              <w:pStyle w:val="9"/>
              <w:ind w:right="598"/>
              <w:jc w:val="right"/>
              <w:rPr>
                <w:b/>
                <w:sz w:val="28"/>
              </w:rPr>
            </w:pPr>
            <w:r>
              <w:rPr>
                <w:b/>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6" w:hRule="atLeast"/>
        </w:trPr>
        <w:tc>
          <w:tcPr>
            <w:tcW w:w="1480" w:type="dxa"/>
          </w:tcPr>
          <w:p>
            <w:pPr>
              <w:pStyle w:val="9"/>
              <w:rPr>
                <w:sz w:val="28"/>
              </w:rPr>
            </w:pPr>
          </w:p>
        </w:tc>
        <w:tc>
          <w:tcPr>
            <w:tcW w:w="7020" w:type="dxa"/>
          </w:tcPr>
          <w:p>
            <w:pPr>
              <w:pStyle w:val="9"/>
              <w:spacing w:before="59"/>
              <w:ind w:left="1231"/>
              <w:rPr>
                <w:sz w:val="28"/>
              </w:rPr>
            </w:pPr>
            <w:r>
              <w:rPr>
                <w:sz w:val="28"/>
              </w:rPr>
              <w:t>7.1 MODULES IMPLEMENTATION</w:t>
            </w:r>
          </w:p>
        </w:tc>
        <w:tc>
          <w:tcPr>
            <w:tcW w:w="1514" w:type="dxa"/>
          </w:tcPr>
          <w:p>
            <w:pPr>
              <w:pStyle w:val="9"/>
              <w:spacing w:before="59"/>
              <w:ind w:right="600"/>
              <w:jc w:val="right"/>
              <w:rPr>
                <w:b/>
                <w:sz w:val="28"/>
              </w:rPr>
            </w:pPr>
            <w:r>
              <w:rPr>
                <w:b/>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0" w:hRule="atLeast"/>
        </w:trPr>
        <w:tc>
          <w:tcPr>
            <w:tcW w:w="1480" w:type="dxa"/>
          </w:tcPr>
          <w:p>
            <w:pPr>
              <w:pStyle w:val="9"/>
              <w:rPr>
                <w:sz w:val="28"/>
              </w:rPr>
            </w:pPr>
          </w:p>
        </w:tc>
        <w:tc>
          <w:tcPr>
            <w:tcW w:w="7020" w:type="dxa"/>
          </w:tcPr>
          <w:p>
            <w:pPr>
              <w:pStyle w:val="9"/>
              <w:spacing w:before="60"/>
              <w:ind w:left="1951"/>
              <w:rPr>
                <w:sz w:val="28"/>
              </w:rPr>
            </w:pPr>
            <w:r>
              <w:rPr>
                <w:sz w:val="28"/>
              </w:rPr>
              <w:t>7.1.1 Connection Phase</w:t>
            </w:r>
          </w:p>
        </w:tc>
        <w:tc>
          <w:tcPr>
            <w:tcW w:w="1514" w:type="dxa"/>
          </w:tcPr>
          <w:p>
            <w:pPr>
              <w:pStyle w:val="9"/>
              <w:spacing w:before="60"/>
              <w:ind w:right="600"/>
              <w:jc w:val="right"/>
              <w:rPr>
                <w:b/>
                <w:sz w:val="28"/>
              </w:rPr>
            </w:pPr>
            <w:r>
              <w:rPr>
                <w:b/>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1480" w:type="dxa"/>
          </w:tcPr>
          <w:p>
            <w:pPr>
              <w:pStyle w:val="9"/>
              <w:rPr>
                <w:sz w:val="28"/>
              </w:rPr>
            </w:pPr>
          </w:p>
        </w:tc>
        <w:tc>
          <w:tcPr>
            <w:tcW w:w="7020" w:type="dxa"/>
          </w:tcPr>
          <w:p>
            <w:pPr>
              <w:pStyle w:val="9"/>
              <w:spacing w:before="58"/>
              <w:ind w:left="1951"/>
              <w:rPr>
                <w:sz w:val="28"/>
              </w:rPr>
            </w:pPr>
            <w:r>
              <w:rPr>
                <w:sz w:val="28"/>
              </w:rPr>
              <w:t>7.1.2 Verification Phase</w:t>
            </w:r>
          </w:p>
        </w:tc>
        <w:tc>
          <w:tcPr>
            <w:tcW w:w="1514" w:type="dxa"/>
          </w:tcPr>
          <w:p>
            <w:pPr>
              <w:pStyle w:val="9"/>
              <w:spacing w:before="58"/>
              <w:ind w:right="598"/>
              <w:jc w:val="right"/>
              <w:rPr>
                <w:b/>
                <w:sz w:val="28"/>
              </w:rPr>
            </w:pPr>
            <w:r>
              <w:rPr>
                <w:b/>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6" w:hRule="atLeast"/>
        </w:trPr>
        <w:tc>
          <w:tcPr>
            <w:tcW w:w="1480" w:type="dxa"/>
          </w:tcPr>
          <w:p>
            <w:pPr>
              <w:pStyle w:val="9"/>
              <w:rPr>
                <w:sz w:val="28"/>
              </w:rPr>
            </w:pPr>
          </w:p>
        </w:tc>
        <w:tc>
          <w:tcPr>
            <w:tcW w:w="7020" w:type="dxa"/>
          </w:tcPr>
          <w:p>
            <w:pPr>
              <w:pStyle w:val="9"/>
              <w:spacing w:before="39"/>
              <w:ind w:left="1951"/>
              <w:rPr>
                <w:sz w:val="28"/>
              </w:rPr>
            </w:pPr>
            <w:r>
              <w:rPr>
                <w:sz w:val="28"/>
              </w:rPr>
              <w:t>7.1.3 Data Transfer Phase</w:t>
            </w:r>
          </w:p>
        </w:tc>
        <w:tc>
          <w:tcPr>
            <w:tcW w:w="1514" w:type="dxa"/>
          </w:tcPr>
          <w:p>
            <w:pPr>
              <w:pStyle w:val="9"/>
              <w:spacing w:before="39"/>
              <w:ind w:right="598"/>
              <w:jc w:val="right"/>
              <w:rPr>
                <w:b/>
                <w:sz w:val="28"/>
              </w:rPr>
            </w:pPr>
            <w:r>
              <w:rPr>
                <w:b/>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1480" w:type="dxa"/>
          </w:tcPr>
          <w:p>
            <w:pPr>
              <w:pStyle w:val="9"/>
              <w:rPr>
                <w:sz w:val="28"/>
              </w:rPr>
            </w:pPr>
          </w:p>
        </w:tc>
        <w:tc>
          <w:tcPr>
            <w:tcW w:w="7020" w:type="dxa"/>
          </w:tcPr>
          <w:p>
            <w:pPr>
              <w:pStyle w:val="9"/>
              <w:spacing w:before="59"/>
              <w:ind w:left="1951"/>
              <w:rPr>
                <w:sz w:val="28"/>
              </w:rPr>
            </w:pPr>
            <w:r>
              <w:rPr>
                <w:sz w:val="28"/>
              </w:rPr>
              <w:t>7.1.4 Data Integration Phase</w:t>
            </w:r>
          </w:p>
        </w:tc>
        <w:tc>
          <w:tcPr>
            <w:tcW w:w="1514" w:type="dxa"/>
          </w:tcPr>
          <w:p>
            <w:pPr>
              <w:pStyle w:val="9"/>
              <w:spacing w:before="59"/>
              <w:ind w:right="598"/>
              <w:jc w:val="right"/>
              <w:rPr>
                <w:b/>
                <w:sz w:val="28"/>
              </w:rPr>
            </w:pPr>
            <w:r>
              <w:rPr>
                <w:b/>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480" w:type="dxa"/>
          </w:tcPr>
          <w:p>
            <w:pPr>
              <w:pStyle w:val="9"/>
              <w:rPr>
                <w:sz w:val="28"/>
              </w:rPr>
            </w:pPr>
          </w:p>
        </w:tc>
        <w:tc>
          <w:tcPr>
            <w:tcW w:w="7020" w:type="dxa"/>
          </w:tcPr>
          <w:p>
            <w:pPr>
              <w:pStyle w:val="9"/>
              <w:spacing w:before="58"/>
              <w:ind w:left="1195"/>
              <w:rPr>
                <w:sz w:val="28"/>
              </w:rPr>
            </w:pPr>
            <w:r>
              <w:rPr>
                <w:sz w:val="28"/>
              </w:rPr>
              <w:t>7.2 PROTOCOLS USED</w:t>
            </w:r>
          </w:p>
        </w:tc>
        <w:tc>
          <w:tcPr>
            <w:tcW w:w="1514" w:type="dxa"/>
          </w:tcPr>
          <w:p>
            <w:pPr>
              <w:pStyle w:val="9"/>
              <w:spacing w:before="58"/>
              <w:ind w:right="598"/>
              <w:jc w:val="right"/>
              <w:rPr>
                <w:b/>
                <w:sz w:val="28"/>
              </w:rPr>
            </w:pPr>
            <w:r>
              <w:rPr>
                <w:b/>
                <w:sz w:val="2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1480" w:type="dxa"/>
          </w:tcPr>
          <w:p>
            <w:pPr>
              <w:pStyle w:val="9"/>
              <w:rPr>
                <w:sz w:val="28"/>
              </w:rPr>
            </w:pPr>
          </w:p>
        </w:tc>
        <w:tc>
          <w:tcPr>
            <w:tcW w:w="7020" w:type="dxa"/>
          </w:tcPr>
          <w:p>
            <w:pPr>
              <w:pStyle w:val="9"/>
              <w:spacing w:before="60"/>
              <w:ind w:left="1965"/>
              <w:rPr>
                <w:sz w:val="28"/>
              </w:rPr>
            </w:pPr>
            <w:r>
              <w:rPr>
                <w:sz w:val="28"/>
              </w:rPr>
              <w:t>7.2.1 HTTP Overview</w:t>
            </w:r>
          </w:p>
        </w:tc>
        <w:tc>
          <w:tcPr>
            <w:tcW w:w="1514" w:type="dxa"/>
          </w:tcPr>
          <w:p>
            <w:pPr>
              <w:pStyle w:val="9"/>
              <w:spacing w:before="60"/>
              <w:ind w:right="598"/>
              <w:jc w:val="right"/>
              <w:rPr>
                <w:b/>
                <w:sz w:val="28"/>
              </w:rPr>
            </w:pPr>
            <w:r>
              <w:rPr>
                <w:b/>
                <w:sz w:val="2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480" w:type="dxa"/>
          </w:tcPr>
          <w:p>
            <w:pPr>
              <w:pStyle w:val="9"/>
              <w:rPr>
                <w:sz w:val="28"/>
              </w:rPr>
            </w:pPr>
          </w:p>
        </w:tc>
        <w:tc>
          <w:tcPr>
            <w:tcW w:w="7020" w:type="dxa"/>
          </w:tcPr>
          <w:p>
            <w:pPr>
              <w:pStyle w:val="9"/>
              <w:spacing w:before="60"/>
              <w:ind w:left="1965"/>
              <w:rPr>
                <w:sz w:val="28"/>
              </w:rPr>
            </w:pPr>
            <w:r>
              <w:rPr>
                <w:sz w:val="28"/>
              </w:rPr>
              <w:t>7.2.2 HTTP Authentication</w:t>
            </w:r>
          </w:p>
        </w:tc>
        <w:tc>
          <w:tcPr>
            <w:tcW w:w="1514" w:type="dxa"/>
          </w:tcPr>
          <w:p>
            <w:pPr>
              <w:pStyle w:val="9"/>
              <w:spacing w:before="60"/>
              <w:ind w:right="598"/>
              <w:jc w:val="right"/>
              <w:rPr>
                <w:b/>
                <w:sz w:val="28"/>
              </w:rPr>
            </w:pPr>
            <w:r>
              <w:rPr>
                <w:b/>
                <w:sz w:val="2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7" w:hRule="atLeast"/>
        </w:trPr>
        <w:tc>
          <w:tcPr>
            <w:tcW w:w="1480" w:type="dxa"/>
          </w:tcPr>
          <w:p>
            <w:pPr>
              <w:pStyle w:val="9"/>
              <w:spacing w:line="312" w:lineRule="exact"/>
              <w:ind w:right="653"/>
              <w:jc w:val="right"/>
              <w:rPr>
                <w:b/>
                <w:sz w:val="28"/>
              </w:rPr>
            </w:pPr>
            <w:r>
              <w:rPr>
                <w:b/>
                <w:w w:val="100"/>
                <w:sz w:val="28"/>
              </w:rPr>
              <w:t>8</w:t>
            </w:r>
          </w:p>
        </w:tc>
        <w:tc>
          <w:tcPr>
            <w:tcW w:w="7020" w:type="dxa"/>
          </w:tcPr>
          <w:p>
            <w:pPr>
              <w:pStyle w:val="9"/>
              <w:spacing w:before="59"/>
              <w:ind w:left="9"/>
              <w:rPr>
                <w:b/>
                <w:sz w:val="28"/>
              </w:rPr>
            </w:pPr>
            <w:r>
              <w:rPr>
                <w:b/>
                <w:sz w:val="28"/>
              </w:rPr>
              <w:t>SOFTWARE TESTING</w:t>
            </w:r>
          </w:p>
        </w:tc>
        <w:tc>
          <w:tcPr>
            <w:tcW w:w="1514" w:type="dxa"/>
          </w:tcPr>
          <w:p>
            <w:pPr>
              <w:pStyle w:val="9"/>
              <w:spacing w:before="59"/>
              <w:ind w:right="600"/>
              <w:jc w:val="right"/>
              <w:rPr>
                <w:b/>
                <w:sz w:val="28"/>
              </w:rPr>
            </w:pPr>
            <w:r>
              <w:rPr>
                <w:b/>
                <w:sz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7" w:hRule="atLeast"/>
        </w:trPr>
        <w:tc>
          <w:tcPr>
            <w:tcW w:w="1480" w:type="dxa"/>
          </w:tcPr>
          <w:p>
            <w:pPr>
              <w:pStyle w:val="9"/>
              <w:rPr>
                <w:sz w:val="28"/>
              </w:rPr>
            </w:pPr>
          </w:p>
        </w:tc>
        <w:tc>
          <w:tcPr>
            <w:tcW w:w="7020" w:type="dxa"/>
          </w:tcPr>
          <w:p>
            <w:pPr>
              <w:pStyle w:val="9"/>
              <w:spacing w:before="59"/>
              <w:ind w:left="568"/>
              <w:rPr>
                <w:sz w:val="28"/>
              </w:rPr>
            </w:pPr>
            <w:r>
              <w:rPr>
                <w:sz w:val="28"/>
              </w:rPr>
              <w:t>8.1 TESTING METHODOLOGIES</w:t>
            </w:r>
          </w:p>
        </w:tc>
        <w:tc>
          <w:tcPr>
            <w:tcW w:w="1514" w:type="dxa"/>
          </w:tcPr>
          <w:p>
            <w:pPr>
              <w:pStyle w:val="9"/>
              <w:spacing w:before="59"/>
              <w:ind w:right="600"/>
              <w:jc w:val="right"/>
              <w:rPr>
                <w:b/>
                <w:sz w:val="28"/>
              </w:rPr>
            </w:pPr>
            <w:r>
              <w:rPr>
                <w:b/>
                <w:sz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6" w:hRule="atLeast"/>
        </w:trPr>
        <w:tc>
          <w:tcPr>
            <w:tcW w:w="1480" w:type="dxa"/>
          </w:tcPr>
          <w:p>
            <w:pPr>
              <w:pStyle w:val="9"/>
              <w:rPr>
                <w:sz w:val="28"/>
              </w:rPr>
            </w:pPr>
          </w:p>
        </w:tc>
        <w:tc>
          <w:tcPr>
            <w:tcW w:w="7020" w:type="dxa"/>
          </w:tcPr>
          <w:p>
            <w:pPr>
              <w:pStyle w:val="9"/>
              <w:spacing w:before="57"/>
              <w:ind w:left="2318"/>
              <w:rPr>
                <w:sz w:val="28"/>
              </w:rPr>
            </w:pPr>
            <w:r>
              <w:rPr>
                <w:sz w:val="28"/>
              </w:rPr>
              <w:t>8.1.1 Unit Testing</w:t>
            </w:r>
          </w:p>
        </w:tc>
        <w:tc>
          <w:tcPr>
            <w:tcW w:w="1514" w:type="dxa"/>
          </w:tcPr>
          <w:p>
            <w:pPr>
              <w:pStyle w:val="9"/>
              <w:spacing w:before="57"/>
              <w:ind w:right="600"/>
              <w:jc w:val="right"/>
              <w:rPr>
                <w:b/>
                <w:sz w:val="28"/>
              </w:rPr>
            </w:pPr>
            <w:r>
              <w:rPr>
                <w:b/>
                <w:sz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8" w:hRule="atLeast"/>
        </w:trPr>
        <w:tc>
          <w:tcPr>
            <w:tcW w:w="1480" w:type="dxa"/>
          </w:tcPr>
          <w:p>
            <w:pPr>
              <w:pStyle w:val="9"/>
              <w:rPr>
                <w:sz w:val="28"/>
              </w:rPr>
            </w:pPr>
          </w:p>
        </w:tc>
        <w:tc>
          <w:tcPr>
            <w:tcW w:w="7020" w:type="dxa"/>
          </w:tcPr>
          <w:p>
            <w:pPr>
              <w:pStyle w:val="9"/>
              <w:spacing w:before="59"/>
              <w:ind w:left="2318"/>
              <w:rPr>
                <w:sz w:val="28"/>
              </w:rPr>
            </w:pPr>
            <w:r>
              <w:rPr>
                <w:sz w:val="28"/>
              </w:rPr>
              <w:t>8.1.2 Integration Testing</w:t>
            </w:r>
          </w:p>
        </w:tc>
        <w:tc>
          <w:tcPr>
            <w:tcW w:w="1514" w:type="dxa"/>
          </w:tcPr>
          <w:p>
            <w:pPr>
              <w:pStyle w:val="9"/>
              <w:spacing w:before="59"/>
              <w:ind w:right="600"/>
              <w:jc w:val="right"/>
              <w:rPr>
                <w:b/>
                <w:sz w:val="28"/>
              </w:rPr>
            </w:pPr>
            <w:r>
              <w:rPr>
                <w:b/>
                <w:sz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7" w:hRule="atLeast"/>
        </w:trPr>
        <w:tc>
          <w:tcPr>
            <w:tcW w:w="1480" w:type="dxa"/>
          </w:tcPr>
          <w:p>
            <w:pPr>
              <w:pStyle w:val="9"/>
              <w:rPr>
                <w:sz w:val="28"/>
              </w:rPr>
            </w:pPr>
          </w:p>
        </w:tc>
        <w:tc>
          <w:tcPr>
            <w:tcW w:w="7020" w:type="dxa"/>
          </w:tcPr>
          <w:p>
            <w:pPr>
              <w:pStyle w:val="9"/>
              <w:spacing w:before="60"/>
              <w:ind w:left="2318"/>
              <w:rPr>
                <w:sz w:val="28"/>
              </w:rPr>
            </w:pPr>
            <w:r>
              <w:rPr>
                <w:sz w:val="28"/>
              </w:rPr>
              <w:t>8.1.3 Validation Testing</w:t>
            </w:r>
          </w:p>
        </w:tc>
        <w:tc>
          <w:tcPr>
            <w:tcW w:w="1514" w:type="dxa"/>
          </w:tcPr>
          <w:p>
            <w:pPr>
              <w:pStyle w:val="9"/>
              <w:spacing w:before="60"/>
              <w:ind w:right="600"/>
              <w:jc w:val="right"/>
              <w:rPr>
                <w:b/>
                <w:sz w:val="28"/>
              </w:rPr>
            </w:pPr>
            <w:r>
              <w:rPr>
                <w:b/>
                <w:sz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7" w:hRule="atLeast"/>
        </w:trPr>
        <w:tc>
          <w:tcPr>
            <w:tcW w:w="1480" w:type="dxa"/>
          </w:tcPr>
          <w:p>
            <w:pPr>
              <w:pStyle w:val="9"/>
              <w:rPr>
                <w:sz w:val="28"/>
              </w:rPr>
            </w:pPr>
          </w:p>
        </w:tc>
        <w:tc>
          <w:tcPr>
            <w:tcW w:w="7020" w:type="dxa"/>
          </w:tcPr>
          <w:p>
            <w:pPr>
              <w:pStyle w:val="9"/>
              <w:spacing w:before="58"/>
              <w:ind w:left="2318"/>
              <w:rPr>
                <w:sz w:val="28"/>
              </w:rPr>
            </w:pPr>
            <w:r>
              <w:rPr>
                <w:sz w:val="28"/>
              </w:rPr>
              <w:t>8.1.4 User Acceptance Testing</w:t>
            </w:r>
          </w:p>
        </w:tc>
        <w:tc>
          <w:tcPr>
            <w:tcW w:w="1514" w:type="dxa"/>
          </w:tcPr>
          <w:p>
            <w:pPr>
              <w:pStyle w:val="9"/>
              <w:spacing w:before="58"/>
              <w:ind w:right="600"/>
              <w:jc w:val="right"/>
              <w:rPr>
                <w:b/>
                <w:sz w:val="28"/>
              </w:rPr>
            </w:pPr>
            <w:r>
              <w:rPr>
                <w:b/>
                <w:sz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6" w:hRule="atLeast"/>
        </w:trPr>
        <w:tc>
          <w:tcPr>
            <w:tcW w:w="1480" w:type="dxa"/>
          </w:tcPr>
          <w:p>
            <w:pPr>
              <w:pStyle w:val="9"/>
              <w:rPr>
                <w:sz w:val="28"/>
              </w:rPr>
            </w:pPr>
          </w:p>
        </w:tc>
        <w:tc>
          <w:tcPr>
            <w:tcW w:w="7020" w:type="dxa"/>
          </w:tcPr>
          <w:p>
            <w:pPr>
              <w:pStyle w:val="9"/>
              <w:spacing w:before="58"/>
              <w:ind w:left="2318"/>
              <w:rPr>
                <w:sz w:val="28"/>
              </w:rPr>
            </w:pPr>
            <w:r>
              <w:rPr>
                <w:sz w:val="28"/>
              </w:rPr>
              <w:t>8.1.5 White Box Testing</w:t>
            </w:r>
          </w:p>
        </w:tc>
        <w:tc>
          <w:tcPr>
            <w:tcW w:w="1514" w:type="dxa"/>
          </w:tcPr>
          <w:p>
            <w:pPr>
              <w:pStyle w:val="9"/>
              <w:spacing w:before="58"/>
              <w:ind w:right="600"/>
              <w:jc w:val="right"/>
              <w:rPr>
                <w:b/>
                <w:sz w:val="28"/>
              </w:rPr>
            </w:pPr>
            <w:r>
              <w:rPr>
                <w:b/>
                <w:sz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7" w:hRule="atLeast"/>
        </w:trPr>
        <w:tc>
          <w:tcPr>
            <w:tcW w:w="1480" w:type="dxa"/>
          </w:tcPr>
          <w:p>
            <w:pPr>
              <w:pStyle w:val="9"/>
              <w:rPr>
                <w:sz w:val="28"/>
              </w:rPr>
            </w:pPr>
          </w:p>
        </w:tc>
        <w:tc>
          <w:tcPr>
            <w:tcW w:w="7020" w:type="dxa"/>
          </w:tcPr>
          <w:p>
            <w:pPr>
              <w:pStyle w:val="9"/>
              <w:spacing w:before="59"/>
              <w:ind w:left="2318"/>
              <w:rPr>
                <w:sz w:val="28"/>
              </w:rPr>
            </w:pPr>
            <w:r>
              <w:rPr>
                <w:sz w:val="28"/>
              </w:rPr>
              <w:t>8.1.6 Block Box Testing</w:t>
            </w:r>
          </w:p>
        </w:tc>
        <w:tc>
          <w:tcPr>
            <w:tcW w:w="1514" w:type="dxa"/>
          </w:tcPr>
          <w:p>
            <w:pPr>
              <w:pStyle w:val="9"/>
              <w:spacing w:before="59"/>
              <w:ind w:right="600"/>
              <w:jc w:val="right"/>
              <w:rPr>
                <w:b/>
                <w:sz w:val="28"/>
              </w:rPr>
            </w:pPr>
            <w:r>
              <w:rPr>
                <w:b/>
                <w:sz w:val="28"/>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5" w:hRule="atLeast"/>
        </w:trPr>
        <w:tc>
          <w:tcPr>
            <w:tcW w:w="1480" w:type="dxa"/>
          </w:tcPr>
          <w:p>
            <w:pPr>
              <w:pStyle w:val="9"/>
              <w:spacing w:line="312" w:lineRule="exact"/>
              <w:ind w:right="653"/>
              <w:jc w:val="right"/>
              <w:rPr>
                <w:b/>
                <w:sz w:val="28"/>
              </w:rPr>
            </w:pPr>
            <w:r>
              <w:rPr>
                <w:b/>
                <w:w w:val="100"/>
                <w:sz w:val="28"/>
              </w:rPr>
              <w:t>9</w:t>
            </w:r>
          </w:p>
        </w:tc>
        <w:tc>
          <w:tcPr>
            <w:tcW w:w="7020" w:type="dxa"/>
          </w:tcPr>
          <w:p>
            <w:pPr>
              <w:pStyle w:val="9"/>
              <w:spacing w:before="56"/>
              <w:ind w:left="9"/>
              <w:rPr>
                <w:b/>
                <w:sz w:val="28"/>
              </w:rPr>
            </w:pPr>
            <w:r>
              <w:rPr>
                <w:b/>
                <w:sz w:val="28"/>
              </w:rPr>
              <w:t>SCREENSHOTS</w:t>
            </w:r>
          </w:p>
        </w:tc>
        <w:tc>
          <w:tcPr>
            <w:tcW w:w="1514" w:type="dxa"/>
          </w:tcPr>
          <w:p>
            <w:pPr>
              <w:pStyle w:val="9"/>
              <w:spacing w:before="56"/>
              <w:ind w:right="600"/>
              <w:jc w:val="right"/>
              <w:rPr>
                <w:b/>
                <w:sz w:val="28"/>
              </w:rPr>
            </w:pPr>
            <w:r>
              <w:rPr>
                <w:b/>
                <w:sz w:val="28"/>
              </w:rPr>
              <w:t>23</w:t>
            </w:r>
          </w:p>
        </w:tc>
      </w:tr>
    </w:tbl>
    <w:p>
      <w:pPr>
        <w:spacing w:after="0"/>
        <w:jc w:val="right"/>
        <w:rPr>
          <w:sz w:val="28"/>
        </w:rPr>
        <w:sectPr>
          <w:footerReference r:id="rId7" w:type="default"/>
          <w:pgSz w:w="12240" w:h="15840"/>
          <w:pgMar w:top="1200" w:right="480" w:bottom="1560" w:left="800" w:header="0" w:footer="1369" w:gutter="0"/>
          <w:cols w:space="720" w:num="1"/>
        </w:sectPr>
      </w:pPr>
    </w:p>
    <w:tbl>
      <w:tblPr>
        <w:tblStyle w:val="3"/>
        <w:tblW w:w="0" w:type="auto"/>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80"/>
        <w:gridCol w:w="7020"/>
        <w:gridCol w:w="15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7" w:hRule="atLeast"/>
        </w:trPr>
        <w:tc>
          <w:tcPr>
            <w:tcW w:w="1480" w:type="dxa"/>
          </w:tcPr>
          <w:p>
            <w:pPr>
              <w:pStyle w:val="9"/>
              <w:spacing w:line="313" w:lineRule="exact"/>
              <w:ind w:left="585" w:right="565"/>
              <w:jc w:val="center"/>
              <w:rPr>
                <w:b/>
                <w:sz w:val="28"/>
              </w:rPr>
            </w:pPr>
            <w:r>
              <w:rPr>
                <w:b/>
                <w:sz w:val="28"/>
              </w:rPr>
              <w:t>10</w:t>
            </w:r>
          </w:p>
        </w:tc>
        <w:tc>
          <w:tcPr>
            <w:tcW w:w="7020" w:type="dxa"/>
          </w:tcPr>
          <w:p>
            <w:pPr>
              <w:pStyle w:val="9"/>
              <w:spacing w:before="58"/>
              <w:ind w:left="9"/>
              <w:rPr>
                <w:b/>
                <w:sz w:val="28"/>
              </w:rPr>
            </w:pPr>
            <w:r>
              <w:rPr>
                <w:b/>
                <w:sz w:val="28"/>
              </w:rPr>
              <w:t>CONCLUSION</w:t>
            </w:r>
          </w:p>
        </w:tc>
        <w:tc>
          <w:tcPr>
            <w:tcW w:w="1514" w:type="dxa"/>
          </w:tcPr>
          <w:p>
            <w:pPr>
              <w:pStyle w:val="9"/>
              <w:spacing w:before="58"/>
              <w:ind w:left="621"/>
              <w:rPr>
                <w:b/>
                <w:sz w:val="28"/>
              </w:rPr>
            </w:pPr>
            <w:r>
              <w:rPr>
                <w:b/>
                <w:sz w:val="28"/>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7" w:hRule="atLeast"/>
        </w:trPr>
        <w:tc>
          <w:tcPr>
            <w:tcW w:w="1480" w:type="dxa"/>
          </w:tcPr>
          <w:p>
            <w:pPr>
              <w:pStyle w:val="9"/>
              <w:spacing w:line="312" w:lineRule="exact"/>
              <w:ind w:left="585" w:right="565"/>
              <w:jc w:val="center"/>
              <w:rPr>
                <w:b/>
                <w:sz w:val="28"/>
              </w:rPr>
            </w:pPr>
            <w:r>
              <w:rPr>
                <w:b/>
                <w:sz w:val="28"/>
              </w:rPr>
              <w:t>11</w:t>
            </w:r>
          </w:p>
        </w:tc>
        <w:tc>
          <w:tcPr>
            <w:tcW w:w="7020" w:type="dxa"/>
          </w:tcPr>
          <w:p>
            <w:pPr>
              <w:pStyle w:val="9"/>
              <w:spacing w:before="59"/>
              <w:ind w:left="9"/>
              <w:rPr>
                <w:b/>
                <w:sz w:val="28"/>
              </w:rPr>
            </w:pPr>
            <w:r>
              <w:rPr>
                <w:b/>
                <w:sz w:val="28"/>
              </w:rPr>
              <w:t>FUTURE ENHANCEMENT</w:t>
            </w:r>
          </w:p>
        </w:tc>
        <w:tc>
          <w:tcPr>
            <w:tcW w:w="1514" w:type="dxa"/>
          </w:tcPr>
          <w:p>
            <w:pPr>
              <w:pStyle w:val="9"/>
              <w:spacing w:before="59"/>
              <w:ind w:left="621"/>
              <w:rPr>
                <w:b/>
                <w:sz w:val="28"/>
              </w:rPr>
            </w:pPr>
            <w:r>
              <w:rPr>
                <w:b/>
                <w:sz w:val="28"/>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1480" w:type="dxa"/>
          </w:tcPr>
          <w:p>
            <w:pPr>
              <w:pStyle w:val="9"/>
              <w:spacing w:line="311" w:lineRule="exact"/>
              <w:ind w:left="585" w:right="565"/>
              <w:jc w:val="center"/>
              <w:rPr>
                <w:b/>
                <w:sz w:val="28"/>
              </w:rPr>
            </w:pPr>
            <w:r>
              <w:rPr>
                <w:b/>
                <w:sz w:val="28"/>
              </w:rPr>
              <w:t>12</w:t>
            </w:r>
          </w:p>
        </w:tc>
        <w:tc>
          <w:tcPr>
            <w:tcW w:w="7020" w:type="dxa"/>
          </w:tcPr>
          <w:p>
            <w:pPr>
              <w:pStyle w:val="9"/>
              <w:spacing w:before="58"/>
              <w:ind w:left="9"/>
              <w:rPr>
                <w:b/>
                <w:sz w:val="28"/>
              </w:rPr>
            </w:pPr>
            <w:r>
              <w:rPr>
                <w:b/>
                <w:sz w:val="28"/>
              </w:rPr>
              <w:t>REFERENCES</w:t>
            </w:r>
          </w:p>
        </w:tc>
        <w:tc>
          <w:tcPr>
            <w:tcW w:w="1514" w:type="dxa"/>
          </w:tcPr>
          <w:p>
            <w:pPr>
              <w:pStyle w:val="9"/>
              <w:spacing w:before="58"/>
              <w:ind w:left="621"/>
              <w:rPr>
                <w:b/>
                <w:sz w:val="28"/>
              </w:rPr>
            </w:pPr>
            <w:r>
              <w:rPr>
                <w:b/>
                <w:sz w:val="28"/>
              </w:rPr>
              <w:t>50</w:t>
            </w:r>
          </w:p>
        </w:tc>
      </w:tr>
    </w:tbl>
    <w:p>
      <w:pPr>
        <w:spacing w:after="0"/>
        <w:rPr>
          <w:sz w:val="28"/>
        </w:rPr>
        <w:sectPr>
          <w:pgSz w:w="12240" w:h="15840"/>
          <w:pgMar w:top="1200" w:right="480" w:bottom="1560" w:left="800" w:header="0" w:footer="1369"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3"/>
        <w:rPr>
          <w:b/>
          <w:sz w:val="29"/>
        </w:rPr>
      </w:pPr>
    </w:p>
    <w:p>
      <w:pPr>
        <w:spacing w:before="85"/>
        <w:ind w:left="1651" w:right="1922" w:firstLine="0"/>
        <w:jc w:val="center"/>
        <w:rPr>
          <w:b/>
          <w:sz w:val="36"/>
        </w:rPr>
      </w:pPr>
      <w:r>
        <w:rPr>
          <w:b/>
          <w:sz w:val="36"/>
        </w:rPr>
        <w:t>LIST OF FIGURES</w:t>
      </w:r>
    </w:p>
    <w:p>
      <w:pPr>
        <w:pStyle w:val="4"/>
        <w:rPr>
          <w:b/>
          <w:sz w:val="20"/>
        </w:rPr>
      </w:pPr>
    </w:p>
    <w:p>
      <w:pPr>
        <w:pStyle w:val="4"/>
        <w:rPr>
          <w:b/>
          <w:sz w:val="20"/>
        </w:rPr>
      </w:pPr>
    </w:p>
    <w:p>
      <w:pPr>
        <w:pStyle w:val="4"/>
        <w:rPr>
          <w:b/>
          <w:sz w:val="20"/>
        </w:rPr>
      </w:pPr>
    </w:p>
    <w:p>
      <w:pPr>
        <w:pStyle w:val="4"/>
        <w:spacing w:before="1"/>
        <w:rPr>
          <w:b/>
          <w:sz w:val="12"/>
        </w:rPr>
      </w:pPr>
    </w:p>
    <w:tbl>
      <w:tblPr>
        <w:tblStyle w:val="3"/>
        <w:tblW w:w="0" w:type="auto"/>
        <w:tblInd w:w="2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69"/>
        <w:gridCol w:w="5723"/>
        <w:gridCol w:w="30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1469" w:type="dxa"/>
          </w:tcPr>
          <w:p>
            <w:pPr>
              <w:pStyle w:val="9"/>
              <w:spacing w:line="409" w:lineRule="exact"/>
              <w:ind w:left="329"/>
              <w:rPr>
                <w:b/>
                <w:sz w:val="36"/>
              </w:rPr>
            </w:pPr>
            <w:r>
              <w:rPr>
                <w:b/>
                <w:sz w:val="36"/>
              </w:rPr>
              <w:t>S. No</w:t>
            </w:r>
          </w:p>
        </w:tc>
        <w:tc>
          <w:tcPr>
            <w:tcW w:w="5723" w:type="dxa"/>
          </w:tcPr>
          <w:p>
            <w:pPr>
              <w:pStyle w:val="9"/>
              <w:spacing w:line="409" w:lineRule="exact"/>
              <w:ind w:left="2293" w:right="2278"/>
              <w:jc w:val="center"/>
              <w:rPr>
                <w:b/>
                <w:sz w:val="36"/>
              </w:rPr>
            </w:pPr>
            <w:r>
              <w:rPr>
                <w:b/>
                <w:sz w:val="36"/>
              </w:rPr>
              <w:t>TITLE</w:t>
            </w:r>
          </w:p>
        </w:tc>
        <w:tc>
          <w:tcPr>
            <w:tcW w:w="3023" w:type="dxa"/>
          </w:tcPr>
          <w:p>
            <w:pPr>
              <w:pStyle w:val="9"/>
              <w:spacing w:line="409" w:lineRule="exact"/>
              <w:ind w:left="683" w:right="660"/>
              <w:jc w:val="center"/>
              <w:rPr>
                <w:b/>
                <w:sz w:val="36"/>
              </w:rPr>
            </w:pPr>
            <w:r>
              <w:rPr>
                <w:b/>
                <w:sz w:val="36"/>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469" w:type="dxa"/>
          </w:tcPr>
          <w:p>
            <w:pPr>
              <w:pStyle w:val="9"/>
              <w:spacing w:line="409" w:lineRule="exact"/>
              <w:ind w:left="19"/>
              <w:jc w:val="center"/>
              <w:rPr>
                <w:sz w:val="36"/>
              </w:rPr>
            </w:pPr>
            <w:r>
              <w:rPr>
                <w:sz w:val="36"/>
              </w:rPr>
              <w:t>1</w:t>
            </w:r>
          </w:p>
        </w:tc>
        <w:tc>
          <w:tcPr>
            <w:tcW w:w="5723" w:type="dxa"/>
          </w:tcPr>
          <w:p>
            <w:pPr>
              <w:pStyle w:val="9"/>
              <w:spacing w:line="409" w:lineRule="exact"/>
              <w:ind w:left="111"/>
              <w:rPr>
                <w:sz w:val="36"/>
              </w:rPr>
            </w:pPr>
            <w:r>
              <w:rPr>
                <w:sz w:val="36"/>
              </w:rPr>
              <w:t>Existing System</w:t>
            </w:r>
          </w:p>
        </w:tc>
        <w:tc>
          <w:tcPr>
            <w:tcW w:w="3023" w:type="dxa"/>
          </w:tcPr>
          <w:p>
            <w:pPr>
              <w:pStyle w:val="9"/>
              <w:spacing w:line="409" w:lineRule="exact"/>
              <w:ind w:left="17"/>
              <w:jc w:val="center"/>
              <w:rPr>
                <w:sz w:val="36"/>
              </w:rPr>
            </w:pPr>
            <w:r>
              <w:rPr>
                <w:sz w:val="36"/>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1469" w:type="dxa"/>
          </w:tcPr>
          <w:p>
            <w:pPr>
              <w:pStyle w:val="9"/>
              <w:spacing w:line="407" w:lineRule="exact"/>
              <w:ind w:left="19"/>
              <w:jc w:val="center"/>
              <w:rPr>
                <w:sz w:val="36"/>
              </w:rPr>
            </w:pPr>
            <w:r>
              <w:rPr>
                <w:sz w:val="36"/>
              </w:rPr>
              <w:t>2</w:t>
            </w:r>
          </w:p>
        </w:tc>
        <w:tc>
          <w:tcPr>
            <w:tcW w:w="5723" w:type="dxa"/>
          </w:tcPr>
          <w:p>
            <w:pPr>
              <w:pStyle w:val="9"/>
              <w:spacing w:line="407" w:lineRule="exact"/>
              <w:ind w:left="111"/>
              <w:rPr>
                <w:sz w:val="36"/>
              </w:rPr>
            </w:pPr>
            <w:r>
              <w:rPr>
                <w:sz w:val="36"/>
              </w:rPr>
              <w:t>Proposed System</w:t>
            </w:r>
          </w:p>
        </w:tc>
        <w:tc>
          <w:tcPr>
            <w:tcW w:w="3023" w:type="dxa"/>
          </w:tcPr>
          <w:p>
            <w:pPr>
              <w:pStyle w:val="9"/>
              <w:spacing w:line="407" w:lineRule="exact"/>
              <w:ind w:left="17"/>
              <w:jc w:val="center"/>
              <w:rPr>
                <w:sz w:val="36"/>
              </w:rPr>
            </w:pPr>
            <w:r>
              <w:rPr>
                <w:sz w:val="36"/>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1469" w:type="dxa"/>
          </w:tcPr>
          <w:p>
            <w:pPr>
              <w:pStyle w:val="9"/>
              <w:spacing w:line="407" w:lineRule="exact"/>
              <w:ind w:left="19"/>
              <w:jc w:val="center"/>
              <w:rPr>
                <w:sz w:val="36"/>
              </w:rPr>
            </w:pPr>
            <w:r>
              <w:rPr>
                <w:sz w:val="36"/>
              </w:rPr>
              <w:t>3</w:t>
            </w:r>
          </w:p>
        </w:tc>
        <w:tc>
          <w:tcPr>
            <w:tcW w:w="5723" w:type="dxa"/>
          </w:tcPr>
          <w:p>
            <w:pPr>
              <w:pStyle w:val="9"/>
              <w:spacing w:line="407" w:lineRule="exact"/>
              <w:ind w:left="111"/>
              <w:rPr>
                <w:sz w:val="36"/>
              </w:rPr>
            </w:pPr>
            <w:r>
              <w:rPr>
                <w:sz w:val="36"/>
              </w:rPr>
              <w:t>System Architecture</w:t>
            </w:r>
          </w:p>
        </w:tc>
        <w:tc>
          <w:tcPr>
            <w:tcW w:w="3023" w:type="dxa"/>
          </w:tcPr>
          <w:p>
            <w:pPr>
              <w:pStyle w:val="9"/>
              <w:spacing w:line="407" w:lineRule="exact"/>
              <w:ind w:left="17"/>
              <w:jc w:val="center"/>
              <w:rPr>
                <w:sz w:val="36"/>
              </w:rPr>
            </w:pPr>
            <w:r>
              <w:rPr>
                <w:sz w:val="36"/>
              </w:rPr>
              <w:t>8</w:t>
            </w:r>
          </w:p>
        </w:tc>
      </w:tr>
    </w:tbl>
    <w:p>
      <w:pPr>
        <w:spacing w:after="0" w:line="407" w:lineRule="exact"/>
        <w:jc w:val="center"/>
        <w:rPr>
          <w:sz w:val="36"/>
        </w:rPr>
        <w:sectPr>
          <w:footerReference r:id="rId8" w:type="default"/>
          <w:pgSz w:w="12240" w:h="15840"/>
          <w:pgMar w:top="1500" w:right="480" w:bottom="1420" w:left="800" w:header="0" w:footer="1225" w:gutter="0"/>
          <w:pgNumType w:start="6"/>
          <w:cols w:space="720" w:num="1"/>
        </w:sectPr>
      </w:pPr>
    </w:p>
    <w:p>
      <w:pPr>
        <w:spacing w:before="147"/>
        <w:ind w:left="1651" w:right="1920" w:firstLine="0"/>
        <w:jc w:val="center"/>
        <w:rPr>
          <w:b/>
          <w:sz w:val="36"/>
        </w:rPr>
      </w:pPr>
      <w:r>
        <w:rPr>
          <w:b/>
          <w:sz w:val="36"/>
        </w:rPr>
        <w:t>LIST OF SYMBOLS</w:t>
      </w:r>
    </w:p>
    <w:p>
      <w:pPr>
        <w:pStyle w:val="4"/>
        <w:rPr>
          <w:b/>
          <w:sz w:val="20"/>
        </w:rPr>
      </w:pPr>
    </w:p>
    <w:p>
      <w:pPr>
        <w:pStyle w:val="4"/>
        <w:rPr>
          <w:b/>
          <w:sz w:val="20"/>
        </w:rPr>
      </w:pPr>
    </w:p>
    <w:p>
      <w:pPr>
        <w:pStyle w:val="4"/>
        <w:rPr>
          <w:b/>
          <w:sz w:val="20"/>
        </w:rPr>
      </w:pPr>
    </w:p>
    <w:p>
      <w:pPr>
        <w:pStyle w:val="4"/>
        <w:spacing w:before="1"/>
        <w:rPr>
          <w:b/>
          <w:sz w:val="12"/>
        </w:rPr>
      </w:pPr>
    </w:p>
    <w:tbl>
      <w:tblPr>
        <w:tblStyle w:val="3"/>
        <w:tblW w:w="0" w:type="auto"/>
        <w:tblInd w:w="5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3"/>
        <w:gridCol w:w="2790"/>
        <w:gridCol w:w="58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963" w:type="dxa"/>
          </w:tcPr>
          <w:p>
            <w:pPr>
              <w:pStyle w:val="9"/>
              <w:spacing w:line="315" w:lineRule="exact"/>
              <w:ind w:left="143" w:right="124"/>
              <w:jc w:val="center"/>
              <w:rPr>
                <w:b/>
                <w:sz w:val="28"/>
              </w:rPr>
            </w:pPr>
            <w:r>
              <w:rPr>
                <w:b/>
                <w:sz w:val="28"/>
              </w:rPr>
              <w:t>S.NO</w:t>
            </w:r>
          </w:p>
        </w:tc>
        <w:tc>
          <w:tcPr>
            <w:tcW w:w="2790" w:type="dxa"/>
          </w:tcPr>
          <w:p>
            <w:pPr>
              <w:pStyle w:val="9"/>
              <w:spacing w:line="407" w:lineRule="exact"/>
              <w:ind w:left="423" w:right="397"/>
              <w:jc w:val="center"/>
              <w:rPr>
                <w:b/>
                <w:sz w:val="36"/>
              </w:rPr>
            </w:pPr>
            <w:r>
              <w:rPr>
                <w:b/>
                <w:sz w:val="36"/>
              </w:rPr>
              <w:t>ACRONYM</w:t>
            </w:r>
          </w:p>
        </w:tc>
        <w:tc>
          <w:tcPr>
            <w:tcW w:w="5868" w:type="dxa"/>
          </w:tcPr>
          <w:p>
            <w:pPr>
              <w:pStyle w:val="9"/>
              <w:spacing w:line="407" w:lineRule="exact"/>
              <w:ind w:left="572" w:right="548"/>
              <w:jc w:val="center"/>
              <w:rPr>
                <w:b/>
                <w:sz w:val="36"/>
              </w:rPr>
            </w:pPr>
            <w:r>
              <w:rPr>
                <w:b/>
                <w:sz w:val="36"/>
              </w:rPr>
              <w:t>ABBREVATION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963" w:type="dxa"/>
          </w:tcPr>
          <w:p>
            <w:pPr>
              <w:pStyle w:val="9"/>
              <w:spacing w:line="406" w:lineRule="exact"/>
              <w:ind w:left="142" w:right="124"/>
              <w:jc w:val="center"/>
              <w:rPr>
                <w:sz w:val="36"/>
              </w:rPr>
            </w:pPr>
            <w:r>
              <w:rPr>
                <w:sz w:val="36"/>
              </w:rPr>
              <w:t>1.</w:t>
            </w:r>
          </w:p>
        </w:tc>
        <w:tc>
          <w:tcPr>
            <w:tcW w:w="2790" w:type="dxa"/>
          </w:tcPr>
          <w:p>
            <w:pPr>
              <w:pStyle w:val="9"/>
              <w:spacing w:line="406" w:lineRule="exact"/>
              <w:ind w:left="415" w:right="397"/>
              <w:jc w:val="center"/>
              <w:rPr>
                <w:sz w:val="36"/>
              </w:rPr>
            </w:pPr>
            <w:r>
              <w:rPr>
                <w:sz w:val="36"/>
              </w:rPr>
              <w:t>DFS</w:t>
            </w:r>
          </w:p>
        </w:tc>
        <w:tc>
          <w:tcPr>
            <w:tcW w:w="5868" w:type="dxa"/>
          </w:tcPr>
          <w:p>
            <w:pPr>
              <w:pStyle w:val="9"/>
              <w:spacing w:line="406" w:lineRule="exact"/>
              <w:ind w:left="577" w:right="548"/>
              <w:jc w:val="center"/>
              <w:rPr>
                <w:sz w:val="36"/>
              </w:rPr>
            </w:pPr>
            <w:r>
              <w:rPr>
                <w:b/>
                <w:sz w:val="36"/>
              </w:rPr>
              <w:t>D</w:t>
            </w:r>
            <w:r>
              <w:rPr>
                <w:sz w:val="36"/>
              </w:rPr>
              <w:t xml:space="preserve">istributed </w:t>
            </w:r>
            <w:r>
              <w:rPr>
                <w:b/>
                <w:sz w:val="36"/>
              </w:rPr>
              <w:t>F</w:t>
            </w:r>
            <w:r>
              <w:rPr>
                <w:sz w:val="36"/>
              </w:rPr>
              <w:t xml:space="preserve">ile </w:t>
            </w:r>
            <w:r>
              <w:rPr>
                <w:b/>
                <w:sz w:val="36"/>
              </w:rPr>
              <w:t>S</w:t>
            </w:r>
            <w:r>
              <w:rPr>
                <w:sz w:val="36"/>
              </w:rPr>
              <w:t>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963" w:type="dxa"/>
          </w:tcPr>
          <w:p>
            <w:pPr>
              <w:pStyle w:val="9"/>
              <w:spacing w:line="406" w:lineRule="exact"/>
              <w:ind w:left="142" w:right="124"/>
              <w:jc w:val="center"/>
              <w:rPr>
                <w:sz w:val="36"/>
              </w:rPr>
            </w:pPr>
            <w:r>
              <w:rPr>
                <w:sz w:val="36"/>
              </w:rPr>
              <w:t>2.</w:t>
            </w:r>
          </w:p>
        </w:tc>
        <w:tc>
          <w:tcPr>
            <w:tcW w:w="2790" w:type="dxa"/>
          </w:tcPr>
          <w:p>
            <w:pPr>
              <w:pStyle w:val="9"/>
              <w:spacing w:line="406" w:lineRule="exact"/>
              <w:ind w:left="413" w:right="397"/>
              <w:jc w:val="center"/>
              <w:rPr>
                <w:sz w:val="36"/>
              </w:rPr>
            </w:pPr>
            <w:r>
              <w:rPr>
                <w:sz w:val="36"/>
              </w:rPr>
              <w:t>OS</w:t>
            </w:r>
          </w:p>
        </w:tc>
        <w:tc>
          <w:tcPr>
            <w:tcW w:w="5868" w:type="dxa"/>
          </w:tcPr>
          <w:p>
            <w:pPr>
              <w:pStyle w:val="9"/>
              <w:spacing w:line="406" w:lineRule="exact"/>
              <w:ind w:left="573" w:right="548"/>
              <w:jc w:val="center"/>
              <w:rPr>
                <w:sz w:val="36"/>
              </w:rPr>
            </w:pPr>
            <w:r>
              <w:rPr>
                <w:b/>
                <w:sz w:val="36"/>
              </w:rPr>
              <w:t>O</w:t>
            </w:r>
            <w:r>
              <w:rPr>
                <w:sz w:val="36"/>
              </w:rPr>
              <w:t xml:space="preserve">perating </w:t>
            </w:r>
            <w:r>
              <w:rPr>
                <w:b/>
                <w:sz w:val="36"/>
              </w:rPr>
              <w:t>S</w:t>
            </w:r>
            <w:r>
              <w:rPr>
                <w:sz w:val="36"/>
              </w:rPr>
              <w:t>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963" w:type="dxa"/>
          </w:tcPr>
          <w:p>
            <w:pPr>
              <w:pStyle w:val="9"/>
              <w:spacing w:line="405" w:lineRule="exact"/>
              <w:ind w:left="142" w:right="124"/>
              <w:jc w:val="center"/>
              <w:rPr>
                <w:sz w:val="36"/>
              </w:rPr>
            </w:pPr>
            <w:r>
              <w:rPr>
                <w:sz w:val="36"/>
              </w:rPr>
              <w:t>3.</w:t>
            </w:r>
          </w:p>
        </w:tc>
        <w:tc>
          <w:tcPr>
            <w:tcW w:w="2790" w:type="dxa"/>
          </w:tcPr>
          <w:p>
            <w:pPr>
              <w:pStyle w:val="9"/>
              <w:spacing w:line="405" w:lineRule="exact"/>
              <w:ind w:left="417" w:right="397"/>
              <w:jc w:val="center"/>
              <w:rPr>
                <w:sz w:val="36"/>
              </w:rPr>
            </w:pPr>
            <w:r>
              <w:rPr>
                <w:sz w:val="36"/>
              </w:rPr>
              <w:t>HDFS</w:t>
            </w:r>
          </w:p>
        </w:tc>
        <w:tc>
          <w:tcPr>
            <w:tcW w:w="5868" w:type="dxa"/>
          </w:tcPr>
          <w:p>
            <w:pPr>
              <w:pStyle w:val="9"/>
              <w:spacing w:line="405" w:lineRule="exact"/>
              <w:ind w:left="580" w:right="548"/>
              <w:jc w:val="center"/>
              <w:rPr>
                <w:sz w:val="36"/>
              </w:rPr>
            </w:pPr>
            <w:r>
              <w:rPr>
                <w:b/>
                <w:sz w:val="36"/>
              </w:rPr>
              <w:t>H</w:t>
            </w:r>
            <w:r>
              <w:rPr>
                <w:sz w:val="36"/>
              </w:rPr>
              <w:t xml:space="preserve">adoop </w:t>
            </w:r>
            <w:r>
              <w:rPr>
                <w:b/>
                <w:sz w:val="36"/>
              </w:rPr>
              <w:t>D</w:t>
            </w:r>
            <w:r>
              <w:rPr>
                <w:sz w:val="36"/>
              </w:rPr>
              <w:t xml:space="preserve">istributed </w:t>
            </w:r>
            <w:r>
              <w:rPr>
                <w:b/>
                <w:sz w:val="36"/>
              </w:rPr>
              <w:t>F</w:t>
            </w:r>
            <w:r>
              <w:rPr>
                <w:sz w:val="36"/>
              </w:rPr>
              <w:t xml:space="preserve">ile </w:t>
            </w:r>
            <w:r>
              <w:rPr>
                <w:b/>
                <w:sz w:val="36"/>
              </w:rPr>
              <w:t>S</w:t>
            </w:r>
            <w:r>
              <w:rPr>
                <w:sz w:val="36"/>
              </w:rPr>
              <w:t>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963" w:type="dxa"/>
          </w:tcPr>
          <w:p>
            <w:pPr>
              <w:pStyle w:val="9"/>
              <w:spacing w:line="407" w:lineRule="exact"/>
              <w:ind w:left="142" w:right="124"/>
              <w:jc w:val="center"/>
              <w:rPr>
                <w:sz w:val="36"/>
              </w:rPr>
            </w:pPr>
            <w:r>
              <w:rPr>
                <w:sz w:val="36"/>
              </w:rPr>
              <w:t>4.</w:t>
            </w:r>
          </w:p>
        </w:tc>
        <w:tc>
          <w:tcPr>
            <w:tcW w:w="2790" w:type="dxa"/>
          </w:tcPr>
          <w:p>
            <w:pPr>
              <w:pStyle w:val="9"/>
              <w:spacing w:line="407" w:lineRule="exact"/>
              <w:ind w:left="415" w:right="397"/>
              <w:jc w:val="center"/>
              <w:rPr>
                <w:sz w:val="36"/>
              </w:rPr>
            </w:pPr>
            <w:r>
              <w:rPr>
                <w:sz w:val="36"/>
              </w:rPr>
              <w:t>GFS</w:t>
            </w:r>
          </w:p>
        </w:tc>
        <w:tc>
          <w:tcPr>
            <w:tcW w:w="5868" w:type="dxa"/>
          </w:tcPr>
          <w:p>
            <w:pPr>
              <w:pStyle w:val="9"/>
              <w:spacing w:line="407" w:lineRule="exact"/>
              <w:ind w:left="573" w:right="548"/>
              <w:jc w:val="center"/>
              <w:rPr>
                <w:sz w:val="36"/>
              </w:rPr>
            </w:pPr>
            <w:r>
              <w:rPr>
                <w:b/>
                <w:sz w:val="36"/>
              </w:rPr>
              <w:t>G</w:t>
            </w:r>
            <w:r>
              <w:rPr>
                <w:sz w:val="36"/>
              </w:rPr>
              <w:t xml:space="preserve">oogle </w:t>
            </w:r>
            <w:r>
              <w:rPr>
                <w:b/>
                <w:sz w:val="36"/>
              </w:rPr>
              <w:t>F</w:t>
            </w:r>
            <w:r>
              <w:rPr>
                <w:sz w:val="36"/>
              </w:rPr>
              <w:t xml:space="preserve">ile </w:t>
            </w:r>
            <w:r>
              <w:rPr>
                <w:b/>
                <w:sz w:val="36"/>
              </w:rPr>
              <w:t>S</w:t>
            </w:r>
            <w:r>
              <w:rPr>
                <w:sz w:val="36"/>
              </w:rPr>
              <w:t>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963" w:type="dxa"/>
          </w:tcPr>
          <w:p>
            <w:pPr>
              <w:pStyle w:val="9"/>
              <w:spacing w:line="406" w:lineRule="exact"/>
              <w:ind w:left="142" w:right="124"/>
              <w:jc w:val="center"/>
              <w:rPr>
                <w:sz w:val="36"/>
              </w:rPr>
            </w:pPr>
            <w:r>
              <w:rPr>
                <w:sz w:val="36"/>
              </w:rPr>
              <w:t>5.</w:t>
            </w:r>
          </w:p>
        </w:tc>
        <w:tc>
          <w:tcPr>
            <w:tcW w:w="2790" w:type="dxa"/>
          </w:tcPr>
          <w:p>
            <w:pPr>
              <w:pStyle w:val="9"/>
              <w:spacing w:line="406" w:lineRule="exact"/>
              <w:ind w:left="413" w:right="397"/>
              <w:jc w:val="center"/>
              <w:rPr>
                <w:sz w:val="36"/>
              </w:rPr>
            </w:pPr>
            <w:r>
              <w:rPr>
                <w:sz w:val="36"/>
              </w:rPr>
              <w:t>RAM</w:t>
            </w:r>
          </w:p>
        </w:tc>
        <w:tc>
          <w:tcPr>
            <w:tcW w:w="5868" w:type="dxa"/>
          </w:tcPr>
          <w:p>
            <w:pPr>
              <w:pStyle w:val="9"/>
              <w:spacing w:line="406" w:lineRule="exact"/>
              <w:ind w:left="578" w:right="548"/>
              <w:jc w:val="center"/>
              <w:rPr>
                <w:sz w:val="36"/>
              </w:rPr>
            </w:pPr>
            <w:r>
              <w:rPr>
                <w:b/>
                <w:sz w:val="36"/>
              </w:rPr>
              <w:t>R</w:t>
            </w:r>
            <w:r>
              <w:rPr>
                <w:sz w:val="36"/>
              </w:rPr>
              <w:t xml:space="preserve">andom </w:t>
            </w:r>
            <w:r>
              <w:rPr>
                <w:b/>
                <w:sz w:val="36"/>
              </w:rPr>
              <w:t>A</w:t>
            </w:r>
            <w:r>
              <w:rPr>
                <w:sz w:val="36"/>
              </w:rPr>
              <w:t xml:space="preserve">ccess </w:t>
            </w:r>
            <w:r>
              <w:rPr>
                <w:b/>
                <w:sz w:val="36"/>
              </w:rPr>
              <w:t>M</w:t>
            </w:r>
            <w:r>
              <w:rPr>
                <w:sz w:val="36"/>
              </w:rPr>
              <w:t>emory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963" w:type="dxa"/>
          </w:tcPr>
          <w:p>
            <w:pPr>
              <w:pStyle w:val="9"/>
              <w:spacing w:line="406" w:lineRule="exact"/>
              <w:ind w:left="142" w:right="124"/>
              <w:jc w:val="center"/>
              <w:rPr>
                <w:sz w:val="36"/>
              </w:rPr>
            </w:pPr>
            <w:r>
              <w:rPr>
                <w:sz w:val="36"/>
              </w:rPr>
              <w:t>6.</w:t>
            </w:r>
          </w:p>
        </w:tc>
        <w:tc>
          <w:tcPr>
            <w:tcW w:w="2790" w:type="dxa"/>
          </w:tcPr>
          <w:p>
            <w:pPr>
              <w:pStyle w:val="9"/>
              <w:spacing w:line="406" w:lineRule="exact"/>
              <w:ind w:left="422" w:right="397"/>
              <w:jc w:val="center"/>
              <w:rPr>
                <w:sz w:val="36"/>
              </w:rPr>
            </w:pPr>
            <w:r>
              <w:rPr>
                <w:sz w:val="36"/>
              </w:rPr>
              <w:t>HTTP</w:t>
            </w:r>
          </w:p>
        </w:tc>
        <w:tc>
          <w:tcPr>
            <w:tcW w:w="5868" w:type="dxa"/>
          </w:tcPr>
          <w:p>
            <w:pPr>
              <w:pStyle w:val="9"/>
              <w:spacing w:line="406" w:lineRule="exact"/>
              <w:ind w:left="580" w:right="476"/>
              <w:jc w:val="center"/>
              <w:rPr>
                <w:sz w:val="36"/>
              </w:rPr>
            </w:pPr>
            <w:r>
              <w:rPr>
                <w:b/>
                <w:sz w:val="36"/>
              </w:rPr>
              <w:t>H</w:t>
            </w:r>
            <w:r>
              <w:rPr>
                <w:sz w:val="36"/>
              </w:rPr>
              <w:t xml:space="preserve">yper </w:t>
            </w:r>
            <w:r>
              <w:rPr>
                <w:b/>
                <w:sz w:val="36"/>
              </w:rPr>
              <w:t>T</w:t>
            </w:r>
            <w:r>
              <w:rPr>
                <w:sz w:val="36"/>
              </w:rPr>
              <w:t xml:space="preserve">ext </w:t>
            </w:r>
            <w:r>
              <w:rPr>
                <w:b/>
                <w:sz w:val="36"/>
              </w:rPr>
              <w:t>T</w:t>
            </w:r>
            <w:r>
              <w:rPr>
                <w:sz w:val="36"/>
              </w:rPr>
              <w:t xml:space="preserve">ransfer </w:t>
            </w:r>
            <w:r>
              <w:rPr>
                <w:b/>
                <w:sz w:val="36"/>
              </w:rPr>
              <w:t>P</w:t>
            </w:r>
            <w:r>
              <w:rPr>
                <w:sz w:val="36"/>
              </w:rPr>
              <w:t>rotocol</w:t>
            </w:r>
          </w:p>
        </w:tc>
      </w:tr>
    </w:tbl>
    <w:p>
      <w:pPr>
        <w:spacing w:after="0" w:line="406" w:lineRule="exact"/>
        <w:jc w:val="center"/>
        <w:rPr>
          <w:sz w:val="36"/>
        </w:rPr>
        <w:sectPr>
          <w:pgSz w:w="12240" w:h="15840"/>
          <w:pgMar w:top="1500" w:right="480" w:bottom="1500" w:left="800" w:header="0" w:footer="1225" w:gutter="0"/>
          <w:cols w:space="720" w:num="1"/>
        </w:sectPr>
      </w:pPr>
    </w:p>
    <w:p>
      <w:pPr>
        <w:spacing w:before="104"/>
        <w:ind w:left="1651" w:right="1820" w:firstLine="0"/>
        <w:jc w:val="center"/>
        <w:rPr>
          <w:b/>
          <w:sz w:val="36"/>
        </w:rPr>
      </w:pPr>
      <w:r>
        <w:rPr>
          <w:b/>
          <w:sz w:val="36"/>
        </w:rPr>
        <w:t>CHAPTER 1</w:t>
      </w:r>
    </w:p>
    <w:p>
      <w:pPr>
        <w:pStyle w:val="4"/>
        <w:rPr>
          <w:b/>
          <w:sz w:val="43"/>
        </w:rPr>
      </w:pPr>
    </w:p>
    <w:p>
      <w:pPr>
        <w:pStyle w:val="7"/>
        <w:ind w:right="1820"/>
      </w:pPr>
      <w:bookmarkStart w:id="2" w:name="INTRODUCTION"/>
      <w:bookmarkEnd w:id="2"/>
      <w:r>
        <w:t>INTRODUCTION</w:t>
      </w:r>
    </w:p>
    <w:p>
      <w:pPr>
        <w:pStyle w:val="4"/>
        <w:spacing w:before="7"/>
        <w:rPr>
          <w:b/>
          <w:sz w:val="32"/>
        </w:rPr>
      </w:pPr>
    </w:p>
    <w:p>
      <w:pPr>
        <w:pStyle w:val="4"/>
        <w:spacing w:line="364" w:lineRule="auto"/>
        <w:ind w:left="220" w:right="258" w:firstLine="676"/>
        <w:jc w:val="both"/>
      </w:pPr>
      <w:r>
        <w:t>Distributed file system is a distributed implementation of the classical time-sharing model of  a file system,where multiple users share files and storage resources.The purpose   is to promote sharing of dispersed files.A server interface is the set of file operations: create, read, update, delete etc on files.Client application provides interface to access files on servers. It allows programs to access or store isolated files as they do with the local ones, allowing programmers to access files from any network orcomputer.</w:t>
      </w:r>
    </w:p>
    <w:p>
      <w:pPr>
        <w:pStyle w:val="4"/>
        <w:rPr>
          <w:sz w:val="30"/>
        </w:rPr>
      </w:pPr>
    </w:p>
    <w:p>
      <w:pPr>
        <w:pStyle w:val="7"/>
        <w:numPr>
          <w:ilvl w:val="2"/>
          <w:numId w:val="1"/>
        </w:numPr>
        <w:tabs>
          <w:tab w:val="left" w:pos="940"/>
        </w:tabs>
        <w:spacing w:before="243" w:after="0" w:line="240" w:lineRule="auto"/>
        <w:ind w:left="940" w:right="0" w:hanging="720"/>
        <w:jc w:val="left"/>
      </w:pPr>
      <w:bookmarkStart w:id="3" w:name="1.1.1Objectives"/>
      <w:bookmarkEnd w:id="3"/>
      <w:r>
        <w:t>Objectives</w:t>
      </w:r>
    </w:p>
    <w:p>
      <w:pPr>
        <w:pStyle w:val="4"/>
        <w:spacing w:before="300" w:line="360" w:lineRule="auto"/>
        <w:ind w:left="232" w:right="245" w:firstLine="1516"/>
        <w:jc w:val="both"/>
      </w:pPr>
      <w:r>
        <w:t>The main objective of this research project will be to examine the critical features that make a strong Distributed file systems. Such features include Data consistency, Uniform access, Security, Reliability, Performance. To develop a distributed file system for small scale application using low cost hardware.To reach maximum efficiency for small scale applications.Developing simple interface to use the distributed storage.To reuse old computerhardware.</w:t>
      </w:r>
    </w:p>
    <w:p>
      <w:pPr>
        <w:pStyle w:val="4"/>
        <w:rPr>
          <w:sz w:val="30"/>
        </w:rPr>
      </w:pPr>
    </w:p>
    <w:p>
      <w:pPr>
        <w:pStyle w:val="4"/>
        <w:spacing w:before="7"/>
        <w:rPr>
          <w:sz w:val="37"/>
        </w:rPr>
      </w:pPr>
    </w:p>
    <w:p>
      <w:pPr>
        <w:pStyle w:val="7"/>
        <w:numPr>
          <w:ilvl w:val="2"/>
          <w:numId w:val="1"/>
        </w:numPr>
        <w:tabs>
          <w:tab w:val="left" w:pos="940"/>
        </w:tabs>
        <w:spacing w:before="1" w:after="0" w:line="240" w:lineRule="auto"/>
        <w:ind w:left="940" w:right="0" w:hanging="720"/>
        <w:jc w:val="left"/>
      </w:pPr>
      <w:bookmarkStart w:id="4" w:name="1.1.2Characteristics"/>
      <w:bookmarkEnd w:id="4"/>
      <w:r>
        <w:t>Characteristics</w:t>
      </w:r>
    </w:p>
    <w:p>
      <w:pPr>
        <w:pStyle w:val="4"/>
        <w:spacing w:before="9"/>
        <w:rPr>
          <w:b/>
          <w:sz w:val="32"/>
        </w:rPr>
      </w:pPr>
    </w:p>
    <w:p>
      <w:pPr>
        <w:pStyle w:val="4"/>
        <w:spacing w:line="362" w:lineRule="auto"/>
        <w:ind w:left="3440" w:right="2525" w:hanging="1692"/>
      </w:pPr>
      <w:r>
        <w:t>Unique Characteristics of Distributed File System: Scalability</w:t>
      </w:r>
    </w:p>
    <w:p>
      <w:pPr>
        <w:pStyle w:val="4"/>
        <w:spacing w:before="144"/>
        <w:ind w:left="3440"/>
      </w:pPr>
      <w:r>
        <w:t>Security</w:t>
      </w:r>
    </w:p>
    <w:p>
      <w:pPr>
        <w:pStyle w:val="4"/>
        <w:spacing w:before="5"/>
        <w:rPr>
          <w:sz w:val="27"/>
        </w:rPr>
      </w:pPr>
    </w:p>
    <w:p>
      <w:pPr>
        <w:pStyle w:val="4"/>
        <w:spacing w:before="1"/>
        <w:ind w:left="3440"/>
      </w:pPr>
      <w:r>
        <w:t>Fault Tolerances</w:t>
      </w:r>
    </w:p>
    <w:p>
      <w:pPr>
        <w:pStyle w:val="4"/>
        <w:spacing w:before="10"/>
        <w:rPr>
          <w:sz w:val="26"/>
        </w:rPr>
      </w:pPr>
    </w:p>
    <w:p>
      <w:pPr>
        <w:pStyle w:val="4"/>
        <w:ind w:left="3440"/>
      </w:pPr>
      <w:r>
        <w:t>Performance and Data integrity</w:t>
      </w:r>
    </w:p>
    <w:p>
      <w:pPr>
        <w:spacing w:after="0"/>
        <w:sectPr>
          <w:footerReference r:id="rId9" w:type="default"/>
          <w:pgSz w:w="12240" w:h="15840"/>
          <w:pgMar w:top="1500" w:right="480" w:bottom="960" w:left="800" w:header="0" w:footer="761" w:gutter="0"/>
          <w:pgNumType w:start="1"/>
          <w:cols w:space="720" w:num="1"/>
        </w:sectPr>
      </w:pPr>
    </w:p>
    <w:p>
      <w:pPr>
        <w:pStyle w:val="4"/>
        <w:spacing w:before="8"/>
        <w:rPr>
          <w:sz w:val="11"/>
        </w:rPr>
      </w:pPr>
    </w:p>
    <w:p>
      <w:pPr>
        <w:pStyle w:val="7"/>
        <w:numPr>
          <w:ilvl w:val="2"/>
          <w:numId w:val="1"/>
        </w:numPr>
        <w:tabs>
          <w:tab w:val="left" w:pos="940"/>
        </w:tabs>
        <w:spacing w:before="86" w:after="0" w:line="240" w:lineRule="auto"/>
        <w:ind w:left="940" w:right="0" w:hanging="720"/>
        <w:jc w:val="left"/>
      </w:pPr>
      <w:bookmarkStart w:id="5" w:name="1.1.3Basics"/>
      <w:bookmarkEnd w:id="5"/>
      <w:r>
        <w:t>Basics</w:t>
      </w:r>
    </w:p>
    <w:p>
      <w:pPr>
        <w:pStyle w:val="4"/>
        <w:spacing w:before="298" w:line="360" w:lineRule="auto"/>
        <w:ind w:left="220" w:right="439" w:firstLine="1440"/>
        <w:jc w:val="both"/>
        <w:rPr>
          <w:sz w:val="26"/>
        </w:rPr>
      </w:pPr>
      <w:r>
        <w:t>In this current distributed file system has high time consuming,high workload pressure and low security. But this file sharing process provide the easy interface, low time consuming,high security and no workload pressure. This online file sharing process is comfortable for many user</w:t>
      </w:r>
      <w:r>
        <w:rPr>
          <w:sz w:val="26"/>
        </w:rPr>
        <w:t>.</w:t>
      </w:r>
    </w:p>
    <w:p>
      <w:pPr>
        <w:pStyle w:val="4"/>
        <w:rPr>
          <w:sz w:val="39"/>
        </w:rPr>
      </w:pPr>
    </w:p>
    <w:p>
      <w:pPr>
        <w:pStyle w:val="7"/>
        <w:numPr>
          <w:ilvl w:val="2"/>
          <w:numId w:val="1"/>
        </w:numPr>
        <w:tabs>
          <w:tab w:val="left" w:pos="1029"/>
        </w:tabs>
        <w:spacing w:before="0" w:after="0" w:line="240" w:lineRule="auto"/>
        <w:ind w:left="1028" w:right="0" w:hanging="809"/>
        <w:jc w:val="left"/>
        <w:rPr>
          <w:sz w:val="36"/>
        </w:rPr>
      </w:pPr>
      <w:bookmarkStart w:id="6" w:name="1.1.4Features of proposed system"/>
      <w:bookmarkEnd w:id="6"/>
      <w:r>
        <w:t>Features of proposedsystem</w:t>
      </w:r>
    </w:p>
    <w:p>
      <w:pPr>
        <w:pStyle w:val="4"/>
        <w:spacing w:before="4"/>
        <w:rPr>
          <w:b/>
          <w:sz w:val="58"/>
        </w:rPr>
      </w:pPr>
    </w:p>
    <w:p>
      <w:pPr>
        <w:pStyle w:val="4"/>
        <w:spacing w:line="475" w:lineRule="auto"/>
        <w:ind w:left="1480" w:right="4312" w:firstLine="60"/>
      </w:pPr>
      <w:r>
        <w:t>Admin can add / update the details servers. Only Admin can start the file sharing process.</w:t>
      </w:r>
    </w:p>
    <w:p>
      <w:pPr>
        <w:pStyle w:val="4"/>
        <w:spacing w:line="472" w:lineRule="auto"/>
        <w:ind w:left="1480" w:right="2035"/>
      </w:pPr>
      <w:r>
        <w:t>User must enter their personal details of server before add servers. The verification process must for add server process.</w:t>
      </w:r>
    </w:p>
    <w:p>
      <w:pPr>
        <w:pStyle w:val="4"/>
        <w:spacing w:line="362" w:lineRule="auto"/>
        <w:ind w:left="220" w:right="1304" w:firstLine="1260"/>
      </w:pPr>
      <w:r>
        <w:t>The Result will be client can access upload the files on the servers,create folders on the servers,delete files on the servers.</w:t>
      </w:r>
    </w:p>
    <w:p>
      <w:pPr>
        <w:pStyle w:val="4"/>
        <w:rPr>
          <w:sz w:val="30"/>
        </w:rPr>
      </w:pPr>
    </w:p>
    <w:p>
      <w:pPr>
        <w:pStyle w:val="4"/>
        <w:rPr>
          <w:sz w:val="30"/>
        </w:rPr>
      </w:pPr>
    </w:p>
    <w:p>
      <w:pPr>
        <w:pStyle w:val="4"/>
        <w:rPr>
          <w:sz w:val="30"/>
        </w:rPr>
      </w:pPr>
    </w:p>
    <w:p>
      <w:pPr>
        <w:pStyle w:val="7"/>
        <w:numPr>
          <w:ilvl w:val="2"/>
          <w:numId w:val="1"/>
        </w:numPr>
        <w:tabs>
          <w:tab w:val="left" w:pos="940"/>
        </w:tabs>
        <w:spacing w:before="198" w:after="0" w:line="240" w:lineRule="auto"/>
        <w:ind w:left="940" w:right="0" w:hanging="720"/>
        <w:jc w:val="left"/>
      </w:pPr>
      <w:bookmarkStart w:id="7" w:name="1.1.5Scope of the project"/>
      <w:bookmarkEnd w:id="7"/>
      <w:r>
        <w:t>Scope of theproject</w:t>
      </w:r>
    </w:p>
    <w:p>
      <w:pPr>
        <w:pStyle w:val="4"/>
        <w:rPr>
          <w:b/>
          <w:sz w:val="34"/>
        </w:rPr>
      </w:pPr>
    </w:p>
    <w:p>
      <w:pPr>
        <w:pStyle w:val="4"/>
        <w:spacing w:before="277" w:line="360" w:lineRule="auto"/>
        <w:ind w:left="220" w:right="434" w:firstLine="878"/>
        <w:jc w:val="both"/>
      </w:pPr>
      <w:r>
        <w:t>The project scope is to provide a better and secure process for distributed file system. That project will be very useful for clients. The file is divide into server and saved to hash values.It will improve the Security of the process. By using this Security we can protect from any illegal activities. So, the proposed system is must need for the entire society.</w:t>
      </w:r>
    </w:p>
    <w:p>
      <w:pPr>
        <w:spacing w:after="0" w:line="360" w:lineRule="auto"/>
        <w:jc w:val="both"/>
        <w:sectPr>
          <w:pgSz w:w="12240" w:h="15840"/>
          <w:pgMar w:top="1500" w:right="480" w:bottom="960" w:left="800" w:header="0" w:footer="761" w:gutter="0"/>
          <w:cols w:space="720" w:num="1"/>
        </w:sectPr>
      </w:pPr>
    </w:p>
    <w:p>
      <w:pPr>
        <w:pStyle w:val="6"/>
        <w:spacing w:before="55"/>
      </w:pPr>
      <w:bookmarkStart w:id="8" w:name="CHAPTER 2"/>
      <w:bookmarkEnd w:id="8"/>
      <w:r>
        <w:t>CHAPTER 2</w:t>
      </w:r>
    </w:p>
    <w:p>
      <w:pPr>
        <w:pStyle w:val="4"/>
        <w:rPr>
          <w:b/>
          <w:sz w:val="38"/>
        </w:rPr>
      </w:pPr>
    </w:p>
    <w:p>
      <w:pPr>
        <w:pStyle w:val="7"/>
        <w:ind w:right="1820"/>
      </w:pPr>
      <w:bookmarkStart w:id="9" w:name="LITERATURE REVIEW"/>
      <w:bookmarkEnd w:id="9"/>
      <w:r>
        <w:t>LITERATURE REVIEW</w:t>
      </w:r>
    </w:p>
    <w:p>
      <w:pPr>
        <w:pStyle w:val="4"/>
        <w:spacing w:before="9"/>
        <w:rPr>
          <w:b/>
          <w:sz w:val="37"/>
        </w:rPr>
      </w:pPr>
    </w:p>
    <w:p>
      <w:pPr>
        <w:pStyle w:val="4"/>
        <w:spacing w:before="1" w:line="360" w:lineRule="auto"/>
        <w:ind w:left="220" w:right="423" w:firstLine="1440"/>
        <w:jc w:val="both"/>
      </w:pPr>
      <w:r>
        <w:t>Chao et al [1] proposed a distributed file system, the General File System, which integrates free web spaces. Users may build a personal network file system by using their e-mail and FTP accounts. The General file system utilizes the convenience of web space. It integrates several heterogeneous spaces to reduce the maintenance cost. Although the storage space of the file system is provided by the public web space, the General file system guarantees the reliability and the security of user files.The Hadoop Distributed File System (HDFS) is integrated by many low cost computers. It is a distributed file system with high performance. To increase the access performance of the file system, HDFS replicates the files and stores most of these replications in the same network that is closest to the client. However, the crash of whole network will lose all of the files stored in this network.The HDFS namespace is hierarchy of files and directories. Everythingis stored on the NameNode (metadata server) with attributes like permission, modification and access times including the locations of replicas of each block of the file. Everything is kept in RAM for fast servicing the client. Each block replica on a DataNode is represented by two files in the localhost’s native file system. The first file contains the data itself and the second file is block’s metadata including checksums. DataNode performs a handshake while startup and informs the NameNode about its presence. It sends the block report containing details of all the blocks maintained by it during handshake. Heartbeats are periodically sent to NameNode providing information about the capacity of the DataNode. These details are used while making allocation and load balancing decisions by the NameNode. It replies to the heartbeats in case it wants the DataNode to perform any specificoperation.</w:t>
      </w:r>
    </w:p>
    <w:p>
      <w:pPr>
        <w:spacing w:after="0" w:line="360" w:lineRule="auto"/>
        <w:jc w:val="both"/>
        <w:sectPr>
          <w:pgSz w:w="12240" w:h="15840"/>
          <w:pgMar w:top="1400" w:right="480" w:bottom="960" w:left="800" w:header="0" w:footer="761" w:gutter="0"/>
          <w:cols w:space="720" w:num="1"/>
        </w:sectPr>
      </w:pPr>
    </w:p>
    <w:p>
      <w:pPr>
        <w:pStyle w:val="4"/>
        <w:tabs>
          <w:tab w:val="left" w:pos="5679"/>
          <w:tab w:val="left" w:pos="9375"/>
        </w:tabs>
        <w:spacing w:before="60" w:line="360" w:lineRule="auto"/>
        <w:ind w:left="119" w:right="304" w:firstLine="720"/>
        <w:jc w:val="both"/>
      </w:pPr>
      <w:r>
        <w:t>Liu</w:t>
      </w:r>
      <w:r>
        <w:rPr>
          <w:rFonts w:hint="default"/>
          <w:lang w:val="en-US"/>
        </w:rPr>
        <w:t xml:space="preserve"> </w:t>
      </w:r>
      <w:r>
        <w:t>Jiang</w:t>
      </w:r>
      <w:r>
        <w:rPr>
          <w:rFonts w:hint="default"/>
          <w:lang w:val="en-US"/>
        </w:rPr>
        <w:t xml:space="preserve"> </w:t>
      </w:r>
      <w:r>
        <w:t>and</w:t>
      </w:r>
      <w:r>
        <w:rPr>
          <w:rFonts w:hint="default"/>
          <w:lang w:val="en-US"/>
        </w:rPr>
        <w:t xml:space="preserve"> </w:t>
      </w:r>
      <w:r>
        <w:t>et</w:t>
      </w:r>
      <w:r>
        <w:rPr>
          <w:rFonts w:hint="default"/>
          <w:lang w:val="en-US"/>
        </w:rPr>
        <w:t xml:space="preserve"> </w:t>
      </w:r>
      <w:r>
        <w:t>al</w:t>
      </w:r>
      <w:r>
        <w:rPr>
          <w:rFonts w:hint="default"/>
          <w:lang w:val="en-US"/>
        </w:rPr>
        <w:t xml:space="preserve"> </w:t>
      </w:r>
      <w:r>
        <w:t>[2]</w:t>
      </w:r>
      <w:r>
        <w:rPr>
          <w:rFonts w:hint="default"/>
          <w:lang w:val="en-US"/>
        </w:rPr>
        <w:t xml:space="preserve"> </w:t>
      </w:r>
      <w:r>
        <w:t>proposed</w:t>
      </w:r>
      <w:r>
        <w:rPr>
          <w:rFonts w:hint="default"/>
          <w:lang w:val="en-US"/>
        </w:rPr>
        <w:t xml:space="preserve"> </w:t>
      </w:r>
      <w:r>
        <w:t>the</w:t>
      </w:r>
      <w:r>
        <w:rPr>
          <w:rFonts w:hint="default"/>
          <w:lang w:val="en-US"/>
        </w:rPr>
        <w:t xml:space="preserve"> </w:t>
      </w:r>
      <w:r>
        <w:t>optimization</w:t>
      </w:r>
      <w:r>
        <w:rPr>
          <w:rFonts w:hint="default"/>
          <w:lang w:val="en-US"/>
        </w:rPr>
        <w:t xml:space="preserve"> </w:t>
      </w:r>
      <w:r>
        <w:t>of</w:t>
      </w:r>
      <w:r>
        <w:rPr>
          <w:rFonts w:hint="default"/>
          <w:lang w:val="en-US"/>
        </w:rPr>
        <w:t xml:space="preserve"> </w:t>
      </w:r>
      <w:r>
        <w:t>filesystem</w:t>
      </w:r>
      <w:r>
        <w:rPr>
          <w:rFonts w:hint="default"/>
          <w:lang w:val="en-US"/>
        </w:rPr>
        <w:t xml:space="preserve"> </w:t>
      </w:r>
      <w:r>
        <w:t>which</w:t>
      </w:r>
      <w:r>
        <w:tab/>
      </w:r>
      <w:r>
        <w:t>provides a better performance based on small files. Farag Azzedin proposed a similar architecture with HDFS,but Name Node is distributed.Name Server is responsible for data classification and allocation of storage.Name Server used to support the Name Server works. Data Server placed under the Name Server, in a Data server is a type of image to save it. Data Server are not related, and do not know what kind of video is stored on others. To manage images, a fundamental approach to describe the data and then use the descriptive information for the implementation of the operation. Raw data, basic features, low-level features and semantic features are used to describe the image data. A tree structure is used to display image data. The root node, raw data refers to data files stored images. In the middle child of the root node, low-level features and key characteristics of states. Low-level features include image data features, such as color, texture, shape of images. Basic features include attributes such  as name, type, author, and creation time. The leaf node, using the expression of semantic features  that  include  good</w:t>
      </w:r>
      <w:r>
        <w:rPr>
          <w:rFonts w:hint="default"/>
          <w:lang w:val="en-US"/>
        </w:rPr>
        <w:t xml:space="preserve"> </w:t>
      </w:r>
      <w:r>
        <w:t>writer,</w:t>
      </w:r>
      <w:r>
        <w:rPr>
          <w:rFonts w:hint="default"/>
          <w:lang w:val="en-US"/>
        </w:rPr>
        <w:t xml:space="preserve"> </w:t>
      </w:r>
      <w:r>
        <w:t>explaining</w:t>
      </w:r>
      <w:r>
        <w:tab/>
      </w:r>
      <w:r>
        <w:t>the topic, and a low-level features.</w:t>
      </w:r>
      <w:r>
        <w:rPr>
          <w:rFonts w:hint="default"/>
          <w:lang w:val="en-US"/>
        </w:rPr>
        <w:t xml:space="preserve"> </w:t>
      </w:r>
      <w:r>
        <w:t>HDFS implements single writer multiple reader model. Lease mechanism is used to avoid multiple clients to write at the same time. Lease is renewed through HeartBeats. Servers are stateful and uses buffer of size 64KB while writing. A pipeline is setup from client to the DataNodes. TCP like mechanism is implemented to achieve reliable writes. It takes some time before the data is visible to other clients to read. hflush operation is provided if data is required to be made visible instantly. Checksums are stored to ensure the integrity of the data on the local disk.</w:t>
      </w:r>
    </w:p>
    <w:p>
      <w:pPr>
        <w:pStyle w:val="4"/>
        <w:spacing w:line="360" w:lineRule="auto"/>
        <w:ind w:left="220" w:right="428" w:firstLine="1440"/>
        <w:jc w:val="both"/>
      </w:pPr>
      <w:r>
        <w:t>Aditya B. Patel, Manashvi Birla, Ushma Nair et al [3] HDFS provides a reliable, high performance distributed file system over many cheaper computers. It  assumes that failure probability of these computers is very high. Thus, the design of the system has to consider the fault-tolerance issues. The system architecture of DHFS is distributed. It consists of one Name node and many Data node. The Name node manages metadata and file name space. The centralized management mechanism simplifies  the entirefilesystemstructure.Besides,therearealsomuchresearchthatimprovestheHDFS</w:t>
      </w:r>
    </w:p>
    <w:p>
      <w:pPr>
        <w:spacing w:after="0" w:line="360" w:lineRule="auto"/>
        <w:jc w:val="both"/>
        <w:sectPr>
          <w:pgSz w:w="12240" w:h="15840"/>
          <w:pgMar w:top="1160" w:right="480" w:bottom="960" w:left="800" w:header="0" w:footer="761" w:gutter="0"/>
          <w:cols w:space="720" w:num="1"/>
        </w:sectPr>
      </w:pPr>
    </w:p>
    <w:p>
      <w:pPr>
        <w:pStyle w:val="4"/>
        <w:spacing w:before="60" w:line="360" w:lineRule="auto"/>
        <w:ind w:left="220" w:right="428"/>
        <w:jc w:val="both"/>
      </w:pPr>
      <w:r>
        <w:t>Metadata server stores the partition information, metadata,data server information, file attributes and the location information of replications. The metadata server also maintains the consistency of the replications.To improve the reliability of the proposed system, metadata servers are also divided into the active metadata server and the standby metadata server.The Google file system (GFS) is for distributed computing; and it is used for storing the large number of web files. The file update and consistence maintenance of GFS is  based on the primary chunk server. To reduce the loading of the master server, the master server will assign a primary chunk server to update files and maintain the consistence of file copies when a client writes a file. The consistence checking will be done when the loading of the master server becomes light.A GFS cluster consists of single master node and multiple chunk servers.The master maintains all the system metadata including namespace, access control information, mapping from files to chunk and current location  of chunks. It controls chunk lease management, garbage collection of orphaned chunks and chunk migration between chunk servers. The master periodically communicates with each chunk server in Heartbeat messages to give instructions and collect its state.Neither the client nor the ChunkServer caches the file data. Client caches offer little benefit because most applications streams through huge files. Not having them simplifies the client. ChunSservers need not cache file data because chunks are stored as local files and so Linux’s buffer cache already keeps frequently accessed data inmemory.</w:t>
      </w:r>
    </w:p>
    <w:p>
      <w:pPr>
        <w:pStyle w:val="4"/>
        <w:spacing w:line="360" w:lineRule="auto"/>
        <w:ind w:left="119" w:right="428" w:firstLine="880"/>
        <w:jc w:val="both"/>
      </w:pPr>
      <w:r>
        <w:t>H.C. Chao, T.J. Liu, K.H. Chen and C.-R. Dow et al [4] NFS provides file services in a heterogeneous environment of different machines, operating systems and network architectures. This is achieved through the use of RPC primitives built on top of External Data Representation (XDR) protocol. It is mostly divided into two parts- mount protocol  and fileaccess protocol. Mount protocol allows user to treat the remote file system locally whereas file access protocol enables reading, writing in a file, searching in a directory etc.NFS has 3 layered architecture as shown in figure 1. The top layer provides a clean interface to users to perform operations on files. Middle layer is Virtual File System (VFS). ItactivatesfilesystemspecificoperationsforlocalrequestsandNFSprotocolprocedures</w:t>
      </w:r>
    </w:p>
    <w:p>
      <w:pPr>
        <w:spacing w:after="0" w:line="360" w:lineRule="auto"/>
        <w:jc w:val="both"/>
        <w:sectPr>
          <w:pgSz w:w="12240" w:h="15840"/>
          <w:pgMar w:top="1160" w:right="480" w:bottom="960" w:left="800" w:header="0" w:footer="761" w:gutter="0"/>
          <w:cols w:space="720" w:num="1"/>
        </w:sectPr>
      </w:pPr>
    </w:p>
    <w:p>
      <w:pPr>
        <w:pStyle w:val="4"/>
        <w:spacing w:before="60" w:line="360" w:lineRule="auto"/>
        <w:ind w:left="119" w:right="425"/>
        <w:jc w:val="both"/>
      </w:pPr>
      <w:r>
        <w:t>for handling remote requests. The bottom layer implements the NFS protocol. Every system has its own view of logical name structure. For I/O operations, each client communicates to the server directly. Pathname traversal is also performed client to server with no mediator. A directory lookup cache is maintained for efficient traversal.For security reasons, each server maintains an export list that specifies the local file systems it allows to export (get mount) along with the names of machines permitted to mount them. Cascading mounts does not exhibit transitive property and the security of the system is still preserved. The list is also used to notify the servers if any of the connecting server goes down.Only administrator/s  has rights to change the export list.The prominent feature of NFS servers is that servers are stateless. Caching is used for efficient file operations but it is handled such that stateless property is preserved. The changes, therefore, may take some time to be visible to others. Overall it provides network transparency, fault tolerance to some extent but fail to provide location transparency,reliability.</w:t>
      </w:r>
    </w:p>
    <w:p>
      <w:pPr>
        <w:spacing w:after="0" w:line="360" w:lineRule="auto"/>
        <w:jc w:val="both"/>
        <w:sectPr>
          <w:pgSz w:w="12240" w:h="15840"/>
          <w:pgMar w:top="1160" w:right="480" w:bottom="960" w:left="800" w:header="0" w:footer="761" w:gutter="0"/>
          <w:cols w:space="720" w:num="1"/>
        </w:sectPr>
      </w:pPr>
    </w:p>
    <w:p>
      <w:pPr>
        <w:pStyle w:val="6"/>
      </w:pPr>
      <w:bookmarkStart w:id="10" w:name="CHAPTER 3"/>
      <w:bookmarkEnd w:id="10"/>
      <w:r>
        <w:t>CHAPTER 3</w:t>
      </w:r>
    </w:p>
    <w:p>
      <w:pPr>
        <w:pStyle w:val="4"/>
        <w:spacing w:before="1"/>
        <w:rPr>
          <w:b/>
          <w:sz w:val="56"/>
        </w:rPr>
      </w:pPr>
    </w:p>
    <w:p>
      <w:pPr>
        <w:pStyle w:val="7"/>
        <w:spacing w:before="1"/>
        <w:ind w:right="1798"/>
      </w:pPr>
      <w:bookmarkStart w:id="11" w:name="SYSTEM ANALYSIS"/>
      <w:bookmarkEnd w:id="11"/>
      <w:r>
        <w:t>SYSTEM ANALYSIS</w:t>
      </w:r>
    </w:p>
    <w:p>
      <w:pPr>
        <w:pStyle w:val="4"/>
        <w:spacing w:before="2"/>
        <w:rPr>
          <w:b/>
          <w:sz w:val="25"/>
        </w:rPr>
      </w:pPr>
    </w:p>
    <w:p>
      <w:pPr>
        <w:pStyle w:val="8"/>
        <w:numPr>
          <w:ilvl w:val="1"/>
          <w:numId w:val="2"/>
        </w:numPr>
        <w:tabs>
          <w:tab w:val="left" w:pos="700"/>
        </w:tabs>
        <w:spacing w:before="86" w:after="0" w:line="240" w:lineRule="auto"/>
        <w:ind w:left="700" w:right="0" w:hanging="480"/>
        <w:jc w:val="left"/>
        <w:rPr>
          <w:b/>
          <w:sz w:val="32"/>
        </w:rPr>
      </w:pPr>
      <w:r>
        <w:rPr>
          <w:b/>
          <w:sz w:val="32"/>
        </w:rPr>
        <w:t>EXISTINGSYSTEM</w:t>
      </w:r>
    </w:p>
    <w:p>
      <w:pPr>
        <w:pStyle w:val="4"/>
        <w:rPr>
          <w:b/>
          <w:sz w:val="34"/>
        </w:rPr>
      </w:pPr>
    </w:p>
    <w:p>
      <w:pPr>
        <w:pStyle w:val="4"/>
        <w:spacing w:before="277" w:line="360" w:lineRule="auto"/>
        <w:ind w:left="220" w:right="432" w:firstLine="1440"/>
        <w:jc w:val="both"/>
      </w:pPr>
      <w:r>
        <w:t>In this section, we discuss the existing system. As it was shown in Figure , the existing system contains three components: metadata servers, data servers and access servers.Metadata servers record the partition information of the file system and the metadata of files. Data servers store the user file blocks. Access servers handle the user requests. Furthermore, to balance the loading of the file system, we design a load detection module. The load detection module detects the data server with high loading; and it checks if this high loading data server will decrease the overall system performance ornot.</w:t>
      </w:r>
    </w:p>
    <w:p>
      <w:pPr>
        <w:pStyle w:val="4"/>
        <w:spacing w:before="5"/>
        <w:rPr>
          <w:sz w:val="10"/>
        </w:rPr>
      </w:pPr>
    </w:p>
    <w:p>
      <w:pPr>
        <w:pStyle w:val="4"/>
        <w:ind w:left="2970"/>
        <w:rPr>
          <w:sz w:val="20"/>
        </w:rPr>
      </w:pPr>
      <w:r>
        <w:rPr>
          <w:sz w:val="20"/>
        </w:rPr>
        <w:drawing>
          <wp:inline distT="0" distB="0" distL="0" distR="0">
            <wp:extent cx="3046730" cy="2381250"/>
            <wp:effectExtent l="0" t="0" r="0" b="0"/>
            <wp:docPr id="1026" name="image1.jpeg"/>
            <wp:cNvGraphicFramePr/>
            <a:graphic xmlns:a="http://schemas.openxmlformats.org/drawingml/2006/main">
              <a:graphicData uri="http://schemas.openxmlformats.org/drawingml/2006/picture">
                <pic:pic xmlns:pic="http://schemas.openxmlformats.org/drawingml/2006/picture">
                  <pic:nvPicPr>
                    <pic:cNvPr id="1026" name="image1.jpeg"/>
                    <pic:cNvPicPr/>
                  </pic:nvPicPr>
                  <pic:blipFill>
                    <a:blip r:embed="rId11" cstate="print"/>
                    <a:srcRect/>
                    <a:stretch>
                      <a:fillRect/>
                    </a:stretch>
                  </pic:blipFill>
                  <pic:spPr>
                    <a:xfrm>
                      <a:off x="0" y="0"/>
                      <a:ext cx="3047024" cy="2381250"/>
                    </a:xfrm>
                    <a:prstGeom prst="rect">
                      <a:avLst/>
                    </a:prstGeom>
                  </pic:spPr>
                </pic:pic>
              </a:graphicData>
            </a:graphic>
          </wp:inline>
        </w:drawing>
      </w:r>
    </w:p>
    <w:p>
      <w:pPr>
        <w:spacing w:after="0"/>
        <w:rPr>
          <w:sz w:val="20"/>
        </w:rPr>
        <w:sectPr>
          <w:pgSz w:w="12240" w:h="15840"/>
          <w:pgMar w:top="1160" w:right="480" w:bottom="960" w:left="800" w:header="0" w:footer="761" w:gutter="0"/>
          <w:cols w:space="720" w:num="1"/>
        </w:sectPr>
      </w:pPr>
    </w:p>
    <w:p>
      <w:pPr>
        <w:pStyle w:val="4"/>
        <w:spacing w:before="2"/>
        <w:rPr>
          <w:sz w:val="47"/>
        </w:rPr>
      </w:pPr>
    </w:p>
    <w:p>
      <w:pPr>
        <w:pStyle w:val="7"/>
        <w:spacing w:before="1"/>
        <w:ind w:left="220"/>
        <w:jc w:val="left"/>
      </w:pPr>
      <w:bookmarkStart w:id="12" w:name="Disadvantages:"/>
      <w:bookmarkEnd w:id="12"/>
      <w:r>
        <w:t>Disadvantages:</w:t>
      </w:r>
    </w:p>
    <w:p>
      <w:pPr>
        <w:pStyle w:val="4"/>
        <w:ind w:left="927"/>
      </w:pPr>
      <w:r>
        <w:br w:type="column"/>
      </w:r>
      <w:r>
        <w:t>Fig 3.1 EXISTING SYSTEM</w:t>
      </w:r>
    </w:p>
    <w:p>
      <w:pPr>
        <w:spacing w:after="0"/>
        <w:sectPr>
          <w:type w:val="continuous"/>
          <w:pgSz w:w="12240" w:h="15840"/>
          <w:pgMar w:top="640" w:right="480" w:bottom="280" w:left="800" w:header="720" w:footer="720" w:gutter="0"/>
          <w:cols w:equalWidth="0" w:num="2">
            <w:col w:w="2342" w:space="409"/>
            <w:col w:w="8209"/>
          </w:cols>
        </w:sectPr>
      </w:pPr>
    </w:p>
    <w:p>
      <w:pPr>
        <w:pStyle w:val="4"/>
        <w:rPr>
          <w:sz w:val="20"/>
        </w:rPr>
      </w:pPr>
    </w:p>
    <w:p>
      <w:pPr>
        <w:pStyle w:val="4"/>
        <w:spacing w:before="89" w:line="352" w:lineRule="auto"/>
        <w:ind w:left="1060" w:right="2063" w:hanging="51"/>
      </w:pPr>
      <w:r>
        <w:t>It requires three minimum types servers(metadata ,access,data server). It is expensive and inefficient than the proposed system.</w:t>
      </w:r>
    </w:p>
    <w:p>
      <w:pPr>
        <w:spacing w:after="0" w:line="352" w:lineRule="auto"/>
        <w:sectPr>
          <w:type w:val="continuous"/>
          <w:pgSz w:w="12240" w:h="15840"/>
          <w:pgMar w:top="640" w:right="480" w:bottom="280" w:left="800" w:header="720" w:footer="720" w:gutter="0"/>
          <w:cols w:space="720" w:num="1"/>
        </w:sectPr>
      </w:pPr>
    </w:p>
    <w:p>
      <w:pPr>
        <w:pStyle w:val="7"/>
        <w:numPr>
          <w:ilvl w:val="1"/>
          <w:numId w:val="2"/>
        </w:numPr>
        <w:tabs>
          <w:tab w:val="left" w:pos="700"/>
        </w:tabs>
        <w:spacing w:before="59" w:after="0" w:line="240" w:lineRule="auto"/>
        <w:ind w:left="700" w:right="0" w:hanging="480"/>
        <w:jc w:val="left"/>
      </w:pPr>
      <w:bookmarkStart w:id="13" w:name="3.2PROPOSED SYSTEM"/>
      <w:bookmarkEnd w:id="13"/>
      <w:r>
        <w:t>PROPOSEDSYSTEM</w:t>
      </w:r>
    </w:p>
    <w:p>
      <w:pPr>
        <w:pStyle w:val="4"/>
        <w:rPr>
          <w:b/>
          <w:sz w:val="20"/>
        </w:rPr>
      </w:pPr>
    </w:p>
    <w:p>
      <w:pPr>
        <w:pStyle w:val="4"/>
        <w:spacing w:before="9"/>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176530</wp:posOffset>
            </wp:positionV>
            <wp:extent cx="6401435" cy="4166870"/>
            <wp:effectExtent l="0" t="0" r="0" b="0"/>
            <wp:wrapTopAndBottom/>
            <wp:docPr id="1027" name="image2.jpeg"/>
            <wp:cNvGraphicFramePr/>
            <a:graphic xmlns:a="http://schemas.openxmlformats.org/drawingml/2006/main">
              <a:graphicData uri="http://schemas.openxmlformats.org/drawingml/2006/picture">
                <pic:pic xmlns:pic="http://schemas.openxmlformats.org/drawingml/2006/picture">
                  <pic:nvPicPr>
                    <pic:cNvPr id="1027" name="image2.jpeg"/>
                    <pic:cNvPicPr/>
                  </pic:nvPicPr>
                  <pic:blipFill>
                    <a:blip r:embed="rId12" cstate="print"/>
                    <a:srcRect/>
                    <a:stretch>
                      <a:fillRect/>
                    </a:stretch>
                  </pic:blipFill>
                  <pic:spPr>
                    <a:xfrm>
                      <a:off x="0" y="0"/>
                      <a:ext cx="6401677" cy="4167187"/>
                    </a:xfrm>
                    <a:prstGeom prst="rect">
                      <a:avLst/>
                    </a:prstGeom>
                  </pic:spPr>
                </pic:pic>
              </a:graphicData>
            </a:graphic>
          </wp:anchor>
        </w:drawing>
      </w:r>
    </w:p>
    <w:p>
      <w:pPr>
        <w:pStyle w:val="4"/>
        <w:spacing w:before="305"/>
        <w:ind w:left="1651" w:right="1913"/>
        <w:jc w:val="center"/>
      </w:pPr>
      <w:r>
        <w:t>Fig 3.2 PROPOSED SYSTEM</w:t>
      </w:r>
    </w:p>
    <w:p>
      <w:pPr>
        <w:pStyle w:val="4"/>
        <w:rPr>
          <w:sz w:val="30"/>
        </w:rPr>
      </w:pPr>
    </w:p>
    <w:p>
      <w:pPr>
        <w:pStyle w:val="7"/>
        <w:spacing w:before="207"/>
        <w:ind w:left="220"/>
        <w:jc w:val="left"/>
      </w:pPr>
      <w:bookmarkStart w:id="14" w:name="Advantages:"/>
      <w:bookmarkEnd w:id="14"/>
      <w:r>
        <w:t>Advantages:</w:t>
      </w:r>
    </w:p>
    <w:p>
      <w:pPr>
        <w:pStyle w:val="4"/>
        <w:rPr>
          <w:b/>
          <w:sz w:val="34"/>
        </w:rPr>
      </w:pPr>
    </w:p>
    <w:p>
      <w:pPr>
        <w:pStyle w:val="4"/>
        <w:spacing w:before="10"/>
        <w:rPr>
          <w:b/>
          <w:sz w:val="37"/>
        </w:rPr>
      </w:pPr>
    </w:p>
    <w:p>
      <w:pPr>
        <w:pStyle w:val="4"/>
        <w:spacing w:line="475" w:lineRule="auto"/>
        <w:ind w:left="920" w:right="7742"/>
      </w:pPr>
      <w:r>
        <w:t>It is secure and safe. It has high flexible.</w:t>
      </w:r>
    </w:p>
    <w:p>
      <w:pPr>
        <w:pStyle w:val="4"/>
        <w:spacing w:line="314" w:lineRule="exact"/>
        <w:ind w:left="920"/>
      </w:pPr>
      <w:r>
        <w:t>It has less number of server needed.</w:t>
      </w:r>
    </w:p>
    <w:p>
      <w:pPr>
        <w:pStyle w:val="4"/>
        <w:spacing w:before="8"/>
        <w:rPr>
          <w:sz w:val="27"/>
        </w:rPr>
      </w:pPr>
    </w:p>
    <w:p>
      <w:pPr>
        <w:pStyle w:val="4"/>
        <w:spacing w:line="400" w:lineRule="auto"/>
        <w:ind w:left="920" w:right="8084"/>
      </w:pPr>
      <w:r>
        <w:t>It easily scalable. It less expensive.</w:t>
      </w:r>
    </w:p>
    <w:p>
      <w:pPr>
        <w:spacing w:after="0" w:line="400" w:lineRule="auto"/>
        <w:sectPr>
          <w:pgSz w:w="12240" w:h="15840"/>
          <w:pgMar w:top="1220" w:right="480" w:bottom="960" w:left="800" w:header="0" w:footer="761" w:gutter="0"/>
          <w:cols w:space="720" w:num="1"/>
        </w:sectPr>
      </w:pPr>
    </w:p>
    <w:p>
      <w:pPr>
        <w:pStyle w:val="6"/>
        <w:ind w:right="1959"/>
      </w:pPr>
      <w:bookmarkStart w:id="15" w:name="CHAPTER 4"/>
      <w:bookmarkEnd w:id="15"/>
      <w:r>
        <w:t>CHAPTER 4</w:t>
      </w:r>
    </w:p>
    <w:p>
      <w:pPr>
        <w:pStyle w:val="4"/>
        <w:spacing w:before="9"/>
        <w:rPr>
          <w:b/>
          <w:sz w:val="42"/>
        </w:rPr>
      </w:pPr>
    </w:p>
    <w:p>
      <w:pPr>
        <w:pStyle w:val="7"/>
        <w:ind w:right="1961"/>
      </w:pPr>
      <w:bookmarkStart w:id="16" w:name="SYSTEM DESIGN"/>
      <w:bookmarkEnd w:id="16"/>
      <w:r>
        <w:t>SYSTEM DESIGN</w:t>
      </w:r>
    </w:p>
    <w:p>
      <w:pPr>
        <w:pStyle w:val="4"/>
        <w:rPr>
          <w:b/>
          <w:sz w:val="34"/>
        </w:rPr>
      </w:pPr>
    </w:p>
    <w:p>
      <w:pPr>
        <w:pStyle w:val="4"/>
        <w:rPr>
          <w:b/>
          <w:sz w:val="34"/>
        </w:rPr>
      </w:pPr>
    </w:p>
    <w:p>
      <w:pPr>
        <w:pStyle w:val="4"/>
        <w:spacing w:before="4"/>
        <w:rPr>
          <w:b/>
          <w:sz w:val="29"/>
        </w:rPr>
      </w:pPr>
    </w:p>
    <w:p>
      <w:pPr>
        <w:spacing w:before="1"/>
        <w:ind w:left="220" w:right="0" w:firstLine="0"/>
        <w:jc w:val="left"/>
        <w:rPr>
          <w:b/>
          <w:sz w:val="32"/>
        </w:rPr>
      </w:pPr>
      <w:r>
        <w:rPr>
          <w:b/>
          <w:sz w:val="32"/>
        </w:rPr>
        <w:t>4.1 SYSTEM ARCHITECTURE</w:t>
      </w:r>
    </w:p>
    <w:p>
      <w:pPr>
        <w:pStyle w:val="4"/>
        <w:spacing w:before="5"/>
        <w:rPr>
          <w:b/>
          <w:sz w:val="24"/>
        </w:rPr>
      </w:pPr>
      <w:r>
        <w:drawing>
          <wp:anchor distT="0" distB="0" distL="0" distR="0" simplePos="0" relativeHeight="251660288" behindDoc="0" locked="0" layoutInCell="1" allowOverlap="1">
            <wp:simplePos x="0" y="0"/>
            <wp:positionH relativeFrom="page">
              <wp:posOffset>685800</wp:posOffset>
            </wp:positionH>
            <wp:positionV relativeFrom="paragraph">
              <wp:posOffset>203200</wp:posOffset>
            </wp:positionV>
            <wp:extent cx="6492240" cy="3924935"/>
            <wp:effectExtent l="0" t="0" r="0" b="0"/>
            <wp:wrapTopAndBottom/>
            <wp:docPr id="1028" name="image3.jpeg"/>
            <wp:cNvGraphicFramePr/>
            <a:graphic xmlns:a="http://schemas.openxmlformats.org/drawingml/2006/main">
              <a:graphicData uri="http://schemas.openxmlformats.org/drawingml/2006/picture">
                <pic:pic xmlns:pic="http://schemas.openxmlformats.org/drawingml/2006/picture">
                  <pic:nvPicPr>
                    <pic:cNvPr id="1028" name="image3.jpeg"/>
                    <pic:cNvPicPr/>
                  </pic:nvPicPr>
                  <pic:blipFill>
                    <a:blip r:embed="rId13" cstate="print"/>
                    <a:srcRect/>
                    <a:stretch>
                      <a:fillRect/>
                    </a:stretch>
                  </pic:blipFill>
                  <pic:spPr>
                    <a:xfrm>
                      <a:off x="0" y="0"/>
                      <a:ext cx="6491975" cy="3925062"/>
                    </a:xfrm>
                    <a:prstGeom prst="rect">
                      <a:avLst/>
                    </a:prstGeom>
                  </pic:spPr>
                </pic:pic>
              </a:graphicData>
            </a:graphic>
          </wp:anchor>
        </w:drawing>
      </w:r>
    </w:p>
    <w:p>
      <w:pPr>
        <w:pStyle w:val="4"/>
        <w:rPr>
          <w:b/>
          <w:sz w:val="34"/>
        </w:rPr>
      </w:pPr>
    </w:p>
    <w:p>
      <w:pPr>
        <w:pStyle w:val="4"/>
        <w:spacing w:before="9"/>
        <w:rPr>
          <w:b/>
          <w:sz w:val="42"/>
        </w:rPr>
      </w:pPr>
    </w:p>
    <w:p>
      <w:pPr>
        <w:pStyle w:val="4"/>
        <w:ind w:left="1651" w:right="1915"/>
        <w:jc w:val="center"/>
      </w:pPr>
      <w:r>
        <w:t>Fig 4.1 SYSTEM ARCHITECTURE</w:t>
      </w:r>
    </w:p>
    <w:p>
      <w:pPr>
        <w:spacing w:after="0"/>
        <w:jc w:val="center"/>
        <w:sectPr>
          <w:pgSz w:w="12240" w:h="15840"/>
          <w:pgMar w:top="1220" w:right="480" w:bottom="960" w:left="800" w:header="0" w:footer="761" w:gutter="0"/>
          <w:cols w:space="720" w:num="1"/>
        </w:sectPr>
      </w:pPr>
    </w:p>
    <w:p>
      <w:pPr>
        <w:pStyle w:val="6"/>
        <w:spacing w:before="72"/>
        <w:ind w:left="1501" w:right="2111"/>
      </w:pPr>
      <w:bookmarkStart w:id="17" w:name="CHAPTER 5"/>
      <w:bookmarkEnd w:id="17"/>
      <w:r>
        <w:t>CHAPTER 5</w:t>
      </w:r>
    </w:p>
    <w:p>
      <w:pPr>
        <w:pStyle w:val="4"/>
        <w:rPr>
          <w:b/>
          <w:sz w:val="43"/>
        </w:rPr>
      </w:pPr>
    </w:p>
    <w:p>
      <w:pPr>
        <w:pStyle w:val="7"/>
        <w:ind w:left="1510" w:right="2111"/>
      </w:pPr>
      <w:bookmarkStart w:id="18" w:name="SYSTEM SPECIFICATION"/>
      <w:bookmarkEnd w:id="18"/>
      <w:r>
        <w:t>SYSTEM SPECIFICATION</w:t>
      </w:r>
    </w:p>
    <w:p>
      <w:pPr>
        <w:pStyle w:val="4"/>
        <w:rPr>
          <w:b/>
          <w:sz w:val="34"/>
        </w:rPr>
      </w:pPr>
    </w:p>
    <w:p>
      <w:pPr>
        <w:pStyle w:val="4"/>
        <w:rPr>
          <w:b/>
          <w:sz w:val="34"/>
        </w:rPr>
      </w:pPr>
    </w:p>
    <w:p>
      <w:pPr>
        <w:pStyle w:val="8"/>
        <w:numPr>
          <w:ilvl w:val="1"/>
          <w:numId w:val="3"/>
        </w:numPr>
        <w:tabs>
          <w:tab w:val="left" w:pos="700"/>
        </w:tabs>
        <w:spacing w:before="196" w:after="0" w:line="240" w:lineRule="auto"/>
        <w:ind w:left="700" w:right="0" w:hanging="480"/>
        <w:jc w:val="left"/>
        <w:rPr>
          <w:b/>
          <w:sz w:val="32"/>
        </w:rPr>
      </w:pPr>
      <w:r>
        <w:rPr>
          <w:b/>
          <w:sz w:val="32"/>
        </w:rPr>
        <w:t>HARDWAREREQUIREMENT</w:t>
      </w:r>
    </w:p>
    <w:p>
      <w:pPr>
        <w:pStyle w:val="4"/>
        <w:rPr>
          <w:b/>
          <w:sz w:val="34"/>
        </w:rPr>
      </w:pPr>
    </w:p>
    <w:p>
      <w:pPr>
        <w:pStyle w:val="4"/>
        <w:tabs>
          <w:tab w:val="left" w:pos="3099"/>
        </w:tabs>
        <w:spacing w:before="239"/>
        <w:ind w:left="1071"/>
      </w:pPr>
      <w:r>
        <w:t>Processor</w:t>
      </w:r>
      <w:r>
        <w:tab/>
      </w:r>
      <w:r>
        <w:t>: Intel Pentium andhigher</w:t>
      </w:r>
    </w:p>
    <w:p>
      <w:pPr>
        <w:pStyle w:val="4"/>
        <w:rPr>
          <w:sz w:val="30"/>
        </w:rPr>
      </w:pPr>
    </w:p>
    <w:p>
      <w:pPr>
        <w:pStyle w:val="4"/>
        <w:spacing w:before="6"/>
        <w:rPr>
          <w:sz w:val="26"/>
        </w:rPr>
      </w:pPr>
    </w:p>
    <w:p>
      <w:pPr>
        <w:pStyle w:val="4"/>
        <w:tabs>
          <w:tab w:val="left" w:pos="3099"/>
        </w:tabs>
        <w:ind w:left="1071"/>
      </w:pPr>
      <w:r>
        <w:t>Speed</w:t>
      </w:r>
      <w:r>
        <w:tab/>
      </w:r>
      <w:r>
        <w:t>: Network connection(10mbpsminimum)</w:t>
      </w:r>
    </w:p>
    <w:p>
      <w:pPr>
        <w:pStyle w:val="4"/>
        <w:rPr>
          <w:sz w:val="30"/>
        </w:rPr>
      </w:pPr>
    </w:p>
    <w:p>
      <w:pPr>
        <w:pStyle w:val="4"/>
        <w:spacing w:before="6"/>
        <w:rPr>
          <w:sz w:val="26"/>
        </w:rPr>
      </w:pPr>
    </w:p>
    <w:p>
      <w:pPr>
        <w:pStyle w:val="4"/>
        <w:tabs>
          <w:tab w:val="left" w:pos="3102"/>
        </w:tabs>
        <w:ind w:left="1071"/>
      </w:pPr>
      <w:r>
        <w:t>Ram</w:t>
      </w:r>
      <w:r>
        <w:tab/>
      </w:r>
      <w:r>
        <w:t>: 2GB andhigher</w:t>
      </w:r>
    </w:p>
    <w:p>
      <w:pPr>
        <w:pStyle w:val="4"/>
        <w:rPr>
          <w:sz w:val="30"/>
        </w:rPr>
      </w:pPr>
    </w:p>
    <w:p>
      <w:pPr>
        <w:pStyle w:val="4"/>
        <w:spacing w:before="6"/>
        <w:rPr>
          <w:sz w:val="26"/>
        </w:rPr>
      </w:pPr>
    </w:p>
    <w:p>
      <w:pPr>
        <w:pStyle w:val="4"/>
        <w:tabs>
          <w:tab w:val="left" w:pos="3099"/>
        </w:tabs>
        <w:ind w:left="1071"/>
      </w:pPr>
      <w:r>
        <w:t>Harddisk</w:t>
      </w:r>
      <w:r>
        <w:tab/>
      </w:r>
      <w:r>
        <w:t>: Free hard diskstorage</w:t>
      </w:r>
    </w:p>
    <w:p>
      <w:pPr>
        <w:pStyle w:val="4"/>
        <w:rPr>
          <w:sz w:val="30"/>
        </w:rPr>
      </w:pPr>
    </w:p>
    <w:p>
      <w:pPr>
        <w:pStyle w:val="4"/>
        <w:rPr>
          <w:sz w:val="30"/>
        </w:rPr>
      </w:pPr>
    </w:p>
    <w:p>
      <w:pPr>
        <w:pStyle w:val="4"/>
        <w:rPr>
          <w:sz w:val="30"/>
        </w:rPr>
      </w:pPr>
    </w:p>
    <w:p>
      <w:pPr>
        <w:pStyle w:val="4"/>
        <w:spacing w:before="5"/>
        <w:rPr>
          <w:sz w:val="29"/>
        </w:rPr>
      </w:pPr>
    </w:p>
    <w:p>
      <w:pPr>
        <w:pStyle w:val="7"/>
        <w:numPr>
          <w:ilvl w:val="1"/>
          <w:numId w:val="3"/>
        </w:numPr>
        <w:tabs>
          <w:tab w:val="left" w:pos="700"/>
        </w:tabs>
        <w:spacing w:before="0" w:after="0" w:line="240" w:lineRule="auto"/>
        <w:ind w:left="700" w:right="0" w:hanging="480"/>
        <w:jc w:val="left"/>
      </w:pPr>
      <w:bookmarkStart w:id="19" w:name="5.2SOFTWARE REQUIREMENT"/>
      <w:bookmarkEnd w:id="19"/>
      <w:r>
        <w:t>SOFTWAREREQUIREMENT</w:t>
      </w:r>
    </w:p>
    <w:p>
      <w:pPr>
        <w:pStyle w:val="4"/>
        <w:rPr>
          <w:b/>
          <w:sz w:val="34"/>
        </w:rPr>
      </w:pPr>
    </w:p>
    <w:p>
      <w:pPr>
        <w:pStyle w:val="4"/>
        <w:rPr>
          <w:b/>
          <w:sz w:val="34"/>
        </w:rPr>
      </w:pPr>
    </w:p>
    <w:p>
      <w:pPr>
        <w:pStyle w:val="4"/>
        <w:spacing w:before="4"/>
        <w:rPr>
          <w:b/>
          <w:sz w:val="29"/>
        </w:rPr>
      </w:pPr>
    </w:p>
    <w:p>
      <w:pPr>
        <w:spacing w:before="0"/>
        <w:ind w:left="1748" w:right="0" w:firstLine="0"/>
        <w:jc w:val="left"/>
        <w:rPr>
          <w:b/>
          <w:sz w:val="28"/>
        </w:rPr>
      </w:pPr>
      <w:r>
        <w:rPr>
          <w:b/>
          <w:sz w:val="28"/>
        </w:rPr>
        <w:t>Operating System</w:t>
      </w:r>
    </w:p>
    <w:p>
      <w:pPr>
        <w:pStyle w:val="4"/>
        <w:spacing w:before="1"/>
        <w:rPr>
          <w:b/>
          <w:sz w:val="27"/>
        </w:rPr>
      </w:pPr>
    </w:p>
    <w:p>
      <w:pPr>
        <w:pStyle w:val="8"/>
        <w:numPr>
          <w:ilvl w:val="2"/>
          <w:numId w:val="3"/>
        </w:numPr>
        <w:tabs>
          <w:tab w:val="left" w:pos="3675"/>
          <w:tab w:val="left" w:pos="3676"/>
          <w:tab w:val="left" w:pos="7160"/>
        </w:tabs>
        <w:spacing w:before="0" w:after="0" w:line="240" w:lineRule="auto"/>
        <w:ind w:left="3676" w:right="0" w:hanging="339"/>
        <w:jc w:val="left"/>
        <w:rPr>
          <w:sz w:val="28"/>
        </w:rPr>
      </w:pPr>
      <w:r>
        <w:rPr>
          <w:sz w:val="28"/>
        </w:rPr>
        <w:t>Linuxdebianderivatives</w:t>
      </w:r>
      <w:r>
        <w:rPr>
          <w:sz w:val="28"/>
        </w:rPr>
        <w:tab/>
      </w:r>
      <w:r>
        <w:rPr>
          <w:sz w:val="28"/>
        </w:rPr>
        <w:t>(recommended)</w:t>
      </w:r>
    </w:p>
    <w:p>
      <w:pPr>
        <w:pStyle w:val="4"/>
        <w:spacing w:before="6"/>
        <w:rPr>
          <w:sz w:val="27"/>
        </w:rPr>
      </w:pPr>
    </w:p>
    <w:p>
      <w:pPr>
        <w:pStyle w:val="8"/>
        <w:numPr>
          <w:ilvl w:val="2"/>
          <w:numId w:val="3"/>
        </w:numPr>
        <w:tabs>
          <w:tab w:val="left" w:pos="3675"/>
          <w:tab w:val="left" w:pos="3676"/>
          <w:tab w:val="left" w:pos="7136"/>
        </w:tabs>
        <w:spacing w:before="0" w:after="0" w:line="240" w:lineRule="auto"/>
        <w:ind w:left="3676" w:right="0" w:hanging="339"/>
        <w:jc w:val="left"/>
        <w:rPr>
          <w:sz w:val="28"/>
        </w:rPr>
      </w:pPr>
      <w:r>
        <w:rPr>
          <w:sz w:val="28"/>
        </w:rPr>
        <w:t>Windows10edition</w:t>
      </w:r>
      <w:r>
        <w:rPr>
          <w:sz w:val="28"/>
        </w:rPr>
        <w:tab/>
      </w:r>
      <w:r>
        <w:rPr>
          <w:sz w:val="28"/>
        </w:rPr>
        <w:t>(recommended)</w:t>
      </w:r>
    </w:p>
    <w:p>
      <w:pPr>
        <w:pStyle w:val="4"/>
        <w:spacing w:before="1"/>
        <w:rPr>
          <w:sz w:val="27"/>
        </w:rPr>
      </w:pPr>
    </w:p>
    <w:p>
      <w:pPr>
        <w:pStyle w:val="8"/>
        <w:numPr>
          <w:ilvl w:val="2"/>
          <w:numId w:val="3"/>
        </w:numPr>
        <w:tabs>
          <w:tab w:val="left" w:pos="3675"/>
          <w:tab w:val="left" w:pos="3676"/>
        </w:tabs>
        <w:spacing w:before="0" w:after="0" w:line="240" w:lineRule="auto"/>
        <w:ind w:left="3676" w:right="0" w:hanging="339"/>
        <w:jc w:val="left"/>
        <w:rPr>
          <w:sz w:val="28"/>
        </w:rPr>
      </w:pPr>
      <w:r>
        <w:rPr>
          <w:sz w:val="28"/>
        </w:rPr>
        <w:t>Mac Os High sierra and above(recommended)</w:t>
      </w:r>
    </w:p>
    <w:p>
      <w:pPr>
        <w:spacing w:after="0" w:line="240" w:lineRule="auto"/>
        <w:jc w:val="left"/>
        <w:rPr>
          <w:sz w:val="28"/>
        </w:rPr>
        <w:sectPr>
          <w:pgSz w:w="12240" w:h="15840"/>
          <w:pgMar w:top="1280" w:right="480" w:bottom="960" w:left="800" w:header="0" w:footer="761" w:gutter="0"/>
          <w:cols w:space="720" w:num="1"/>
        </w:sectPr>
      </w:pPr>
    </w:p>
    <w:p>
      <w:pPr>
        <w:pStyle w:val="6"/>
        <w:spacing w:before="73"/>
      </w:pPr>
      <w:bookmarkStart w:id="20" w:name="CHAPTER 6"/>
      <w:bookmarkEnd w:id="20"/>
      <w:r>
        <w:t>CHAPTER 6</w:t>
      </w:r>
    </w:p>
    <w:p>
      <w:pPr>
        <w:pStyle w:val="4"/>
        <w:spacing w:before="9"/>
        <w:rPr>
          <w:b/>
          <w:sz w:val="42"/>
        </w:rPr>
      </w:pPr>
    </w:p>
    <w:p>
      <w:pPr>
        <w:pStyle w:val="7"/>
        <w:ind w:right="1820"/>
      </w:pPr>
      <w:bookmarkStart w:id="21" w:name="MODULE DESCRIPTION"/>
      <w:bookmarkEnd w:id="21"/>
      <w:r>
        <w:t>MODULE DESCRIPTION</w:t>
      </w:r>
    </w:p>
    <w:p>
      <w:pPr>
        <w:pStyle w:val="4"/>
        <w:rPr>
          <w:b/>
          <w:sz w:val="34"/>
        </w:rPr>
      </w:pPr>
    </w:p>
    <w:p>
      <w:pPr>
        <w:pStyle w:val="4"/>
        <w:rPr>
          <w:b/>
          <w:sz w:val="34"/>
        </w:rPr>
      </w:pPr>
    </w:p>
    <w:p>
      <w:pPr>
        <w:pStyle w:val="8"/>
        <w:numPr>
          <w:ilvl w:val="1"/>
          <w:numId w:val="4"/>
        </w:numPr>
        <w:tabs>
          <w:tab w:val="left" w:pos="700"/>
        </w:tabs>
        <w:spacing w:before="237" w:after="0" w:line="240" w:lineRule="auto"/>
        <w:ind w:left="700" w:right="0" w:hanging="480"/>
        <w:jc w:val="left"/>
        <w:rPr>
          <w:b/>
          <w:sz w:val="32"/>
        </w:rPr>
      </w:pPr>
      <w:r>
        <w:rPr>
          <w:b/>
          <w:sz w:val="32"/>
        </w:rPr>
        <w:t>CONNECTION MANAGER</w:t>
      </w:r>
    </w:p>
    <w:p>
      <w:pPr>
        <w:pStyle w:val="4"/>
        <w:spacing w:before="7"/>
        <w:rPr>
          <w:b/>
          <w:sz w:val="41"/>
        </w:rPr>
      </w:pPr>
    </w:p>
    <w:p>
      <w:pPr>
        <w:pStyle w:val="4"/>
        <w:spacing w:line="360" w:lineRule="auto"/>
        <w:ind w:left="232" w:right="563" w:firstLine="1516"/>
        <w:jc w:val="both"/>
      </w:pPr>
      <w:r>
        <w:t>This module is responsible for connecting server and client.This module maintain connection between server and client.All network traffic is handle by this module.</w:t>
      </w:r>
    </w:p>
    <w:p>
      <w:pPr>
        <w:pStyle w:val="7"/>
        <w:numPr>
          <w:ilvl w:val="1"/>
          <w:numId w:val="4"/>
        </w:numPr>
        <w:tabs>
          <w:tab w:val="left" w:pos="700"/>
        </w:tabs>
        <w:spacing w:before="2" w:after="0" w:line="240" w:lineRule="auto"/>
        <w:ind w:left="700" w:right="0" w:hanging="480"/>
        <w:jc w:val="left"/>
      </w:pPr>
      <w:bookmarkStart w:id="22" w:name="6.2DATABASE FOR FILE SYSTEM MAPPING"/>
      <w:bookmarkEnd w:id="22"/>
      <w:r>
        <w:t>DATABASE FOR FILE SYSTEMMAPPING</w:t>
      </w:r>
    </w:p>
    <w:p>
      <w:pPr>
        <w:pStyle w:val="4"/>
        <w:spacing w:before="11"/>
        <w:rPr>
          <w:b/>
          <w:sz w:val="36"/>
        </w:rPr>
      </w:pPr>
    </w:p>
    <w:p>
      <w:pPr>
        <w:pStyle w:val="4"/>
        <w:spacing w:line="360" w:lineRule="auto"/>
        <w:ind w:left="220" w:right="551" w:firstLine="720"/>
        <w:jc w:val="both"/>
      </w:pPr>
      <w:r>
        <w:t>This is database that maintains records of which blocks belong to which file and relations between files and folders.This module maintain 2 tables in the database(files and blocks tables).Blocks table have a foreign key on files table primary key.</w:t>
      </w:r>
    </w:p>
    <w:p>
      <w:pPr>
        <w:pStyle w:val="4"/>
        <w:spacing w:before="10"/>
        <w:rPr>
          <w:sz w:val="41"/>
        </w:rPr>
      </w:pPr>
    </w:p>
    <w:p>
      <w:pPr>
        <w:pStyle w:val="7"/>
        <w:numPr>
          <w:ilvl w:val="1"/>
          <w:numId w:val="4"/>
        </w:numPr>
        <w:tabs>
          <w:tab w:val="left" w:pos="700"/>
        </w:tabs>
        <w:spacing w:before="0" w:after="0" w:line="240" w:lineRule="auto"/>
        <w:ind w:left="700" w:right="0" w:hanging="480"/>
        <w:jc w:val="left"/>
      </w:pPr>
      <w:bookmarkStart w:id="23" w:name="6.3FILE TRANSFER MODULE"/>
      <w:bookmarkEnd w:id="23"/>
      <w:r>
        <w:t>FILE TRANSFER MODULE</w:t>
      </w:r>
    </w:p>
    <w:p>
      <w:pPr>
        <w:pStyle w:val="4"/>
        <w:spacing w:before="186" w:line="360" w:lineRule="auto"/>
        <w:ind w:left="232" w:right="558" w:firstLine="1516"/>
        <w:jc w:val="both"/>
      </w:pPr>
      <w:r>
        <w:t>The file transfer module is used to send or receive files between client and server using HTTP.In order to transfer as file blocks split into blocks of 1MB size and must be transferred to server through HTTP</w:t>
      </w:r>
    </w:p>
    <w:p>
      <w:pPr>
        <w:pStyle w:val="4"/>
        <w:rPr>
          <w:sz w:val="30"/>
        </w:rPr>
      </w:pPr>
    </w:p>
    <w:p>
      <w:pPr>
        <w:pStyle w:val="7"/>
        <w:numPr>
          <w:ilvl w:val="1"/>
          <w:numId w:val="4"/>
        </w:numPr>
        <w:tabs>
          <w:tab w:val="left" w:pos="700"/>
        </w:tabs>
        <w:spacing w:before="223" w:after="0" w:line="240" w:lineRule="auto"/>
        <w:ind w:left="700" w:right="0" w:hanging="480"/>
        <w:jc w:val="left"/>
      </w:pPr>
      <w:bookmarkStart w:id="24" w:name="6.4METADATA MANAGER"/>
      <w:bookmarkEnd w:id="24"/>
      <w:r>
        <w:t>METADATA MANAGER</w:t>
      </w:r>
    </w:p>
    <w:p>
      <w:pPr>
        <w:pStyle w:val="4"/>
        <w:spacing w:before="183" w:line="360" w:lineRule="auto"/>
        <w:ind w:left="220" w:right="438" w:firstLine="559"/>
        <w:jc w:val="both"/>
      </w:pPr>
      <w:r>
        <w:t>Metadata server stores the partition information, metadata,data server  information, file attributes and the location information of replications. The metadata server also maintains the consistency of the replications. To improve the reliability of the proposed system, metadata servers are also divided into the active metadata server and the standby metadataserver.</w:t>
      </w:r>
    </w:p>
    <w:p>
      <w:pPr>
        <w:spacing w:after="0" w:line="360" w:lineRule="auto"/>
        <w:jc w:val="both"/>
        <w:sectPr>
          <w:pgSz w:w="12240" w:h="15840"/>
          <w:pgMar w:top="1500" w:right="480" w:bottom="960" w:left="800" w:header="0" w:footer="761" w:gutter="0"/>
          <w:cols w:space="720" w:num="1"/>
        </w:sectPr>
      </w:pPr>
    </w:p>
    <w:p>
      <w:pPr>
        <w:pStyle w:val="6"/>
        <w:spacing w:before="73"/>
        <w:ind w:left="1481" w:right="2111"/>
      </w:pPr>
      <w:bookmarkStart w:id="25" w:name="CHAPTER 7"/>
      <w:bookmarkEnd w:id="25"/>
      <w:r>
        <w:t>CHAPTER 7</w:t>
      </w:r>
    </w:p>
    <w:p>
      <w:pPr>
        <w:pStyle w:val="4"/>
        <w:spacing w:before="9"/>
        <w:rPr>
          <w:b/>
          <w:sz w:val="42"/>
        </w:rPr>
      </w:pPr>
    </w:p>
    <w:p>
      <w:pPr>
        <w:pStyle w:val="7"/>
        <w:ind w:left="1481" w:right="2111"/>
      </w:pPr>
      <w:bookmarkStart w:id="26" w:name="SYSTEM IMPLEMENTATION"/>
      <w:bookmarkEnd w:id="26"/>
      <w:r>
        <w:t>SYSTEM IMPLEMENTATION</w:t>
      </w:r>
    </w:p>
    <w:p>
      <w:pPr>
        <w:pStyle w:val="4"/>
        <w:spacing w:before="7"/>
        <w:rPr>
          <w:b/>
          <w:sz w:val="30"/>
        </w:rPr>
      </w:pPr>
    </w:p>
    <w:p>
      <w:pPr>
        <w:pStyle w:val="8"/>
        <w:numPr>
          <w:ilvl w:val="1"/>
          <w:numId w:val="5"/>
        </w:numPr>
        <w:tabs>
          <w:tab w:val="left" w:pos="801"/>
        </w:tabs>
        <w:spacing w:before="0" w:after="0" w:line="240" w:lineRule="auto"/>
        <w:ind w:left="800" w:right="0" w:hanging="421"/>
        <w:jc w:val="both"/>
        <w:rPr>
          <w:b/>
          <w:sz w:val="32"/>
        </w:rPr>
      </w:pPr>
      <w:r>
        <w:rPr>
          <w:b/>
          <w:sz w:val="32"/>
        </w:rPr>
        <w:t>MODULEIMPLEMTNTATION</w:t>
      </w:r>
    </w:p>
    <w:p>
      <w:pPr>
        <w:pStyle w:val="4"/>
        <w:spacing w:before="6"/>
        <w:rPr>
          <w:b/>
          <w:sz w:val="42"/>
        </w:rPr>
      </w:pPr>
    </w:p>
    <w:p>
      <w:pPr>
        <w:pStyle w:val="8"/>
        <w:numPr>
          <w:ilvl w:val="2"/>
          <w:numId w:val="5"/>
        </w:numPr>
        <w:tabs>
          <w:tab w:val="left" w:pos="1113"/>
        </w:tabs>
        <w:spacing w:before="0" w:after="0" w:line="240" w:lineRule="auto"/>
        <w:ind w:left="1112" w:right="0" w:hanging="733"/>
        <w:jc w:val="both"/>
        <w:rPr>
          <w:b/>
          <w:sz w:val="32"/>
        </w:rPr>
      </w:pPr>
      <w:r>
        <w:rPr>
          <w:b/>
          <w:sz w:val="32"/>
        </w:rPr>
        <w:t>ConnectionPhase</w:t>
      </w:r>
    </w:p>
    <w:p>
      <w:pPr>
        <w:pStyle w:val="4"/>
        <w:spacing w:before="10"/>
        <w:rPr>
          <w:b/>
          <w:sz w:val="39"/>
        </w:rPr>
      </w:pPr>
    </w:p>
    <w:p>
      <w:pPr>
        <w:pStyle w:val="4"/>
        <w:spacing w:line="360" w:lineRule="auto"/>
        <w:ind w:left="380" w:right="527" w:firstLine="1440"/>
        <w:jc w:val="both"/>
      </w:pPr>
      <w:r>
        <w:t>This is the initial phase of the system. During this phase the client initiates the connection to the server and checks it's availability and capability. This phase is very essential for data transfer to takeplace.</w:t>
      </w:r>
    </w:p>
    <w:p>
      <w:pPr>
        <w:pStyle w:val="7"/>
        <w:numPr>
          <w:ilvl w:val="2"/>
          <w:numId w:val="5"/>
        </w:numPr>
        <w:tabs>
          <w:tab w:val="left" w:pos="1101"/>
        </w:tabs>
        <w:spacing w:before="2" w:after="0" w:line="240" w:lineRule="auto"/>
        <w:ind w:left="1100" w:right="0" w:hanging="721"/>
        <w:jc w:val="both"/>
      </w:pPr>
      <w:bookmarkStart w:id="27" w:name="7.1.2Verification Phase"/>
      <w:bookmarkEnd w:id="27"/>
      <w:r>
        <w:t>VerificationPhase</w:t>
      </w:r>
    </w:p>
    <w:p>
      <w:pPr>
        <w:pStyle w:val="4"/>
        <w:spacing w:before="10"/>
        <w:rPr>
          <w:b/>
          <w:sz w:val="39"/>
        </w:rPr>
      </w:pPr>
    </w:p>
    <w:p>
      <w:pPr>
        <w:pStyle w:val="4"/>
        <w:spacing w:before="1" w:line="360" w:lineRule="auto"/>
        <w:ind w:left="380" w:right="528" w:firstLine="1440"/>
        <w:jc w:val="both"/>
      </w:pPr>
      <w:r>
        <w:t>This phase happens before files are transfer to servers as well as to clients. During this phase the client sends the access token sent by the server during authentication to verify the client. This securely allowing access only to respective clientsonly.</w:t>
      </w:r>
    </w:p>
    <w:p>
      <w:pPr>
        <w:pStyle w:val="7"/>
        <w:numPr>
          <w:ilvl w:val="2"/>
          <w:numId w:val="5"/>
        </w:numPr>
        <w:tabs>
          <w:tab w:val="left" w:pos="1089"/>
        </w:tabs>
        <w:spacing w:before="1" w:after="0" w:line="240" w:lineRule="auto"/>
        <w:ind w:left="1088" w:right="0" w:hanging="709"/>
        <w:jc w:val="both"/>
      </w:pPr>
      <w:bookmarkStart w:id="28" w:name="7.1.3Data Transfer Phase"/>
      <w:bookmarkEnd w:id="28"/>
      <w:r>
        <w:t>Data TransferPhase</w:t>
      </w:r>
    </w:p>
    <w:p>
      <w:pPr>
        <w:pStyle w:val="4"/>
        <w:spacing w:before="8"/>
        <w:rPr>
          <w:b/>
          <w:sz w:val="39"/>
        </w:rPr>
      </w:pPr>
    </w:p>
    <w:p>
      <w:pPr>
        <w:pStyle w:val="4"/>
        <w:spacing w:line="360" w:lineRule="auto"/>
        <w:ind w:left="380" w:right="528" w:firstLine="720"/>
        <w:jc w:val="both"/>
      </w:pPr>
      <w:r>
        <w:t>When the client sends the files, the client splits the file into blocks of 1MB size and sends it to the server with maximum storage size. The server on the other hand store the files on the directory specific to thatuser.</w:t>
      </w:r>
    </w:p>
    <w:p>
      <w:pPr>
        <w:pStyle w:val="7"/>
        <w:numPr>
          <w:ilvl w:val="2"/>
          <w:numId w:val="5"/>
        </w:numPr>
        <w:tabs>
          <w:tab w:val="left" w:pos="1101"/>
        </w:tabs>
        <w:spacing w:before="59" w:after="0" w:line="240" w:lineRule="auto"/>
        <w:ind w:left="1100" w:right="0" w:hanging="721"/>
        <w:jc w:val="both"/>
      </w:pPr>
      <w:bookmarkStart w:id="29" w:name="7.1.4Data Integration Phase"/>
      <w:bookmarkEnd w:id="29"/>
      <w:r>
        <w:t>Data Integration Phase</w:t>
      </w:r>
    </w:p>
    <w:p>
      <w:pPr>
        <w:pStyle w:val="4"/>
        <w:spacing w:before="2"/>
        <w:rPr>
          <w:b/>
          <w:sz w:val="40"/>
        </w:rPr>
      </w:pPr>
    </w:p>
    <w:p>
      <w:pPr>
        <w:pStyle w:val="4"/>
        <w:spacing w:line="360" w:lineRule="auto"/>
        <w:ind w:left="380" w:right="533" w:firstLine="720"/>
        <w:jc w:val="both"/>
      </w:pPr>
      <w:r>
        <w:t>On counting form only election commission authorized user can login with the secure id and password if both id and password is correct then voting process will be continuing. At the end of the day the result will be announced.</w:t>
      </w:r>
    </w:p>
    <w:p>
      <w:pPr>
        <w:spacing w:after="0" w:line="360" w:lineRule="auto"/>
        <w:jc w:val="both"/>
        <w:sectPr>
          <w:pgSz w:w="12240" w:h="15840"/>
          <w:pgMar w:top="1440" w:right="480" w:bottom="960" w:left="800" w:header="0" w:footer="761" w:gutter="0"/>
          <w:cols w:space="720" w:num="1"/>
        </w:sectPr>
      </w:pPr>
    </w:p>
    <w:p>
      <w:pPr>
        <w:pStyle w:val="7"/>
        <w:numPr>
          <w:ilvl w:val="1"/>
          <w:numId w:val="5"/>
        </w:numPr>
        <w:tabs>
          <w:tab w:val="left" w:pos="760"/>
        </w:tabs>
        <w:spacing w:before="60" w:after="0" w:line="240" w:lineRule="auto"/>
        <w:ind w:left="760" w:right="0" w:hanging="480"/>
        <w:jc w:val="left"/>
      </w:pPr>
      <w:r>
        <w:t>PROTOCOLSUSED</w:t>
      </w:r>
    </w:p>
    <w:p>
      <w:pPr>
        <w:pStyle w:val="4"/>
        <w:rPr>
          <w:b/>
          <w:sz w:val="34"/>
        </w:rPr>
      </w:pPr>
    </w:p>
    <w:p>
      <w:pPr>
        <w:pStyle w:val="4"/>
        <w:spacing w:before="11"/>
        <w:rPr>
          <w:b/>
          <w:sz w:val="29"/>
        </w:rPr>
      </w:pPr>
    </w:p>
    <w:p>
      <w:pPr>
        <w:pStyle w:val="8"/>
        <w:numPr>
          <w:ilvl w:val="2"/>
          <w:numId w:val="5"/>
        </w:numPr>
        <w:tabs>
          <w:tab w:val="left" w:pos="1000"/>
        </w:tabs>
        <w:spacing w:before="0" w:after="0" w:line="240" w:lineRule="auto"/>
        <w:ind w:left="1000" w:right="0" w:hanging="720"/>
        <w:jc w:val="left"/>
        <w:rPr>
          <w:b/>
          <w:sz w:val="32"/>
        </w:rPr>
      </w:pPr>
      <w:r>
        <w:rPr>
          <w:b/>
          <w:sz w:val="32"/>
        </w:rPr>
        <w:t>HTTP OVERVIEW</w:t>
      </w:r>
    </w:p>
    <w:p>
      <w:pPr>
        <w:pStyle w:val="4"/>
        <w:spacing w:before="183" w:line="360" w:lineRule="auto"/>
        <w:ind w:left="280" w:right="569" w:firstLine="720"/>
        <w:jc w:val="both"/>
      </w:pPr>
      <w:r>
        <w:t>The Hypertext Transfer Protocol (HTTP) is an application layer protocol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webbrowser.</w:t>
      </w:r>
    </w:p>
    <w:p>
      <w:pPr>
        <w:pStyle w:val="4"/>
        <w:spacing w:before="10"/>
        <w:rPr>
          <w:sz w:val="41"/>
        </w:rPr>
      </w:pPr>
    </w:p>
    <w:p>
      <w:pPr>
        <w:pStyle w:val="4"/>
        <w:spacing w:before="1" w:line="360" w:lineRule="auto"/>
        <w:ind w:left="280" w:right="508" w:firstLine="720"/>
        <w:jc w:val="both"/>
      </w:pPr>
      <w:r>
        <w:t>Development of HTTP was initiated by Tim Berners-Lee at CERN in 1989. Development of early HTTP Requests for Comments (RFCs) was a coordinated effort by the Internet Engineering Task Force (IETF) and the World Wide Web Consortium (W3C), with work later moving to the IETF.</w:t>
      </w:r>
    </w:p>
    <w:p>
      <w:pPr>
        <w:pStyle w:val="4"/>
        <w:spacing w:before="1"/>
        <w:rPr>
          <w:sz w:val="42"/>
        </w:rPr>
      </w:pPr>
    </w:p>
    <w:p>
      <w:pPr>
        <w:pStyle w:val="4"/>
        <w:spacing w:before="1" w:line="360" w:lineRule="auto"/>
        <w:ind w:left="280" w:right="567" w:firstLine="720"/>
        <w:jc w:val="both"/>
      </w:pPr>
      <w:r>
        <w:t>HTTP/1.1 was first documented in RFC 2068 in 1997, and as of 2021, it (plus  older versions) is less popular (used by less than 37% of web sites; it's always a backup protocol) for web serving than its successors. That specification was obsoleted by RFC 2616 in 1999, which was likewise replaced by the RFC 7230 family of RFCs in2014.</w:t>
      </w:r>
    </w:p>
    <w:p>
      <w:pPr>
        <w:pStyle w:val="4"/>
        <w:spacing w:before="11"/>
        <w:rPr>
          <w:sz w:val="41"/>
        </w:rPr>
      </w:pPr>
    </w:p>
    <w:p>
      <w:pPr>
        <w:pStyle w:val="4"/>
        <w:spacing w:line="360" w:lineRule="auto"/>
        <w:ind w:left="280" w:right="572" w:firstLine="720"/>
        <w:jc w:val="both"/>
      </w:pPr>
      <w:r>
        <w:t>HTTP/2 is a more efficient expression of HTTP's semantics "on the wire", and was published in 2015, and is used by over 50% of websites; it is now supported by virtually all web browsers and major web servers over Transport Layer Security (TLS) using an Application-Layer Protocol Negotiation (ALPN) extension where TLS 1.2 or newer is required.</w:t>
      </w:r>
    </w:p>
    <w:p>
      <w:pPr>
        <w:spacing w:after="0" w:line="360" w:lineRule="auto"/>
        <w:jc w:val="both"/>
        <w:sectPr>
          <w:pgSz w:w="12240" w:h="15840"/>
          <w:pgMar w:top="1380" w:right="480" w:bottom="960" w:left="800" w:header="0" w:footer="761" w:gutter="0"/>
          <w:cols w:space="720" w:num="1"/>
        </w:sectPr>
      </w:pPr>
    </w:p>
    <w:p>
      <w:pPr>
        <w:pStyle w:val="4"/>
        <w:spacing w:before="78" w:line="360" w:lineRule="auto"/>
        <w:ind w:left="280" w:right="575" w:firstLine="720"/>
        <w:jc w:val="both"/>
      </w:pPr>
      <w:r>
        <w:t>HTTP/3 is the proposed successor to HTTP/2, which is already in use by 13.3% of websites; and is used by over 7.3% of desktop computers (enabled by default in latest macOS), using UDP instead of TCP for the underlying transport protocol. Like HTTP/2, it does not obsolete previous major versions of the protocol. Support for HTTP/3 was added to Cloudflare and Google Chrome in September 2019 and can be enabled in the stable versions of Chrome andFirefox.</w:t>
      </w:r>
    </w:p>
    <w:p>
      <w:pPr>
        <w:pStyle w:val="4"/>
        <w:spacing w:line="360" w:lineRule="auto"/>
        <w:ind w:left="280" w:right="569" w:firstLine="720"/>
        <w:jc w:val="both"/>
      </w:pPr>
      <w:r>
        <w:t>HTTP functions as a request–response protocol in the client–server computing model. A web browser, for example, may be the client and an application running on a computer hosting a website may be the server. The client submits an HTTP request message to the server. The server, which provides resources such as HTML files and other content, or performs other functions on behalf of the client, returns a response message to the client. The response contains completion status information about the request and may also contain requested content in its messagebody.</w:t>
      </w:r>
    </w:p>
    <w:p>
      <w:pPr>
        <w:pStyle w:val="4"/>
        <w:rPr>
          <w:sz w:val="42"/>
        </w:rPr>
      </w:pPr>
    </w:p>
    <w:p>
      <w:pPr>
        <w:pStyle w:val="4"/>
        <w:spacing w:line="360" w:lineRule="auto"/>
        <w:ind w:left="280" w:right="575" w:firstLine="720"/>
        <w:jc w:val="both"/>
      </w:pPr>
      <w:r>
        <w:t>A web browser is an example of a user agent (UA). Other types of user agent include the indexing software used by search providers (web crawlers), voice browsers, mobile apps, and other software that accesses, consumes, or displays web content.</w:t>
      </w:r>
    </w:p>
    <w:p>
      <w:pPr>
        <w:pStyle w:val="4"/>
        <w:rPr>
          <w:sz w:val="42"/>
        </w:rPr>
      </w:pPr>
    </w:p>
    <w:p>
      <w:pPr>
        <w:pStyle w:val="4"/>
        <w:spacing w:line="360" w:lineRule="auto"/>
        <w:ind w:left="280" w:right="569" w:firstLine="720"/>
        <w:jc w:val="both"/>
      </w:pPr>
      <w:r>
        <w:t>HTTP is designed to permit intermediate network elements to improve or enable communications between clients and servers. High-traffic websites often benefit from web cache servers that deliver content on behalf of upstream servers to improve response time. Web browsers cache previously accessed web resources and reuse them, when possible, to reduce network traffic. HTTP proxy servers at private network boundaries can facilitate communication for clients without a globally routable address, by relaying messages with externalservers.</w:t>
      </w:r>
    </w:p>
    <w:p>
      <w:pPr>
        <w:spacing w:after="0" w:line="360" w:lineRule="auto"/>
        <w:jc w:val="both"/>
        <w:sectPr>
          <w:pgSz w:w="12240" w:h="15840"/>
          <w:pgMar w:top="1360" w:right="480" w:bottom="960" w:left="800" w:header="0" w:footer="761" w:gutter="0"/>
          <w:cols w:space="720" w:num="1"/>
        </w:sectPr>
      </w:pPr>
    </w:p>
    <w:p>
      <w:pPr>
        <w:pStyle w:val="4"/>
        <w:spacing w:before="78" w:line="360" w:lineRule="auto"/>
        <w:ind w:left="280" w:right="571" w:firstLine="720"/>
        <w:jc w:val="both"/>
      </w:pPr>
      <w:r>
        <w:t>HTTP is an application layer protocol designed within the framework of the Internet protocol suite. Its definition presumes an underlying and reliable transport layer protocol, and Transmission Control Protocol (TCP) is commonly used. However, HTTP can be adapted to use unreliable protocols such as the User Datagram Protocol (UDP), for example in HTTPU and Simple Service Discovery Protocol(SSDP).</w:t>
      </w:r>
    </w:p>
    <w:p>
      <w:pPr>
        <w:pStyle w:val="4"/>
        <w:spacing w:before="11"/>
        <w:rPr>
          <w:sz w:val="41"/>
        </w:rPr>
      </w:pPr>
    </w:p>
    <w:p>
      <w:pPr>
        <w:pStyle w:val="4"/>
        <w:spacing w:line="360" w:lineRule="auto"/>
        <w:ind w:left="280" w:right="568" w:firstLine="720"/>
        <w:jc w:val="both"/>
      </w:pPr>
      <w:r>
        <w:t>HTTP resources are identified and located on the network by Uniform Resource Locators (URLs), using the Uniform Resource Identifiers (URI's) schemes http and https. As defined in RFC 3986, URIs are encoded as hyperlinks in HTML documents, so as to form interlinked hypertext documents.</w:t>
      </w:r>
    </w:p>
    <w:p>
      <w:pPr>
        <w:pStyle w:val="4"/>
        <w:spacing w:before="2"/>
        <w:rPr>
          <w:sz w:val="42"/>
        </w:rPr>
      </w:pPr>
    </w:p>
    <w:p>
      <w:pPr>
        <w:pStyle w:val="4"/>
        <w:spacing w:line="360" w:lineRule="auto"/>
        <w:ind w:left="280" w:right="565" w:firstLine="720"/>
        <w:jc w:val="both"/>
      </w:pPr>
      <w:r>
        <w:t>HTTP/1.1 is a revision of the original HTTP (HTTP/1.0). In HTTP/1.0 a separate connection to the same server is made for every resource request. HTTP/1.1 can reuse a connection multiple times to download images, scripts, stylesheets, etc after the page has been delivered. HTTP/1.1 communications therefore experience less latency as the establishment of TCP connections presents considerable overhead.</w:t>
      </w:r>
    </w:p>
    <w:p>
      <w:pPr>
        <w:spacing w:after="0" w:line="360" w:lineRule="auto"/>
        <w:jc w:val="both"/>
        <w:sectPr>
          <w:pgSz w:w="12240" w:h="15840"/>
          <w:pgMar w:top="1360" w:right="480" w:bottom="960" w:left="800" w:header="0" w:footer="761" w:gutter="0"/>
          <w:cols w:space="720" w:num="1"/>
        </w:sectPr>
      </w:pPr>
    </w:p>
    <w:p>
      <w:pPr>
        <w:pStyle w:val="7"/>
        <w:numPr>
          <w:ilvl w:val="2"/>
          <w:numId w:val="5"/>
        </w:numPr>
        <w:tabs>
          <w:tab w:val="left" w:pos="1000"/>
        </w:tabs>
        <w:spacing w:before="74" w:after="0" w:line="240" w:lineRule="auto"/>
        <w:ind w:left="1000" w:right="0" w:hanging="720"/>
        <w:jc w:val="left"/>
      </w:pPr>
      <w:bookmarkStart w:id="30" w:name="7.2.2 HTTP AUTHENTICATION"/>
      <w:bookmarkEnd w:id="30"/>
      <w:r>
        <w:t>HTTP AUTHENTICATION</w:t>
      </w:r>
    </w:p>
    <w:p>
      <w:pPr>
        <w:pStyle w:val="4"/>
        <w:spacing w:before="9"/>
        <w:rPr>
          <w:b/>
          <w:sz w:val="41"/>
        </w:rPr>
      </w:pPr>
    </w:p>
    <w:p>
      <w:pPr>
        <w:pStyle w:val="4"/>
        <w:spacing w:line="360" w:lineRule="auto"/>
        <w:ind w:left="280" w:right="570" w:firstLine="720"/>
        <w:jc w:val="both"/>
      </w:pPr>
      <w:r>
        <w:t>HTTP supports the use of several authentication mechanisms to control access to pages and other resources. These mechanisms are all based around the use of the 401 status code and the WWW-Authenticate response header.</w:t>
      </w:r>
    </w:p>
    <w:p>
      <w:pPr>
        <w:pStyle w:val="4"/>
        <w:rPr>
          <w:sz w:val="42"/>
        </w:rPr>
      </w:pPr>
    </w:p>
    <w:p>
      <w:pPr>
        <w:pStyle w:val="4"/>
        <w:ind w:left="1000"/>
      </w:pPr>
      <w:r>
        <w:t>The most widely used HTTP authentication mechanisms are:</w:t>
      </w:r>
    </w:p>
    <w:p>
      <w:pPr>
        <w:pStyle w:val="4"/>
        <w:rPr>
          <w:sz w:val="30"/>
        </w:rPr>
      </w:pPr>
    </w:p>
    <w:p>
      <w:pPr>
        <w:pStyle w:val="4"/>
        <w:spacing w:before="10"/>
        <w:rPr>
          <w:sz w:val="25"/>
        </w:rPr>
      </w:pPr>
    </w:p>
    <w:p>
      <w:pPr>
        <w:spacing w:before="1"/>
        <w:ind w:left="1000" w:right="0" w:firstLine="0"/>
        <w:jc w:val="left"/>
        <w:rPr>
          <w:b/>
          <w:sz w:val="28"/>
        </w:rPr>
      </w:pPr>
      <w:r>
        <w:rPr>
          <w:b/>
          <w:sz w:val="28"/>
        </w:rPr>
        <w:t>Basic</w:t>
      </w:r>
    </w:p>
    <w:p>
      <w:pPr>
        <w:pStyle w:val="4"/>
        <w:spacing w:before="162" w:line="360" w:lineRule="auto"/>
        <w:ind w:left="280" w:right="575" w:firstLine="720"/>
        <w:jc w:val="both"/>
      </w:pPr>
      <w:r>
        <w:t>The client sends the user name and password as unencrypted base64 encoded text. It should only be used with HTTPS, as the password can be easily captured and reused overHTTP.</w:t>
      </w:r>
    </w:p>
    <w:p>
      <w:pPr>
        <w:pStyle w:val="4"/>
        <w:rPr>
          <w:sz w:val="42"/>
        </w:rPr>
      </w:pPr>
    </w:p>
    <w:p>
      <w:pPr>
        <w:spacing w:before="1"/>
        <w:ind w:left="1000" w:right="0" w:firstLine="0"/>
        <w:jc w:val="left"/>
        <w:rPr>
          <w:b/>
          <w:sz w:val="28"/>
        </w:rPr>
      </w:pPr>
      <w:r>
        <w:rPr>
          <w:b/>
          <w:sz w:val="28"/>
        </w:rPr>
        <w:t>Digest</w:t>
      </w:r>
    </w:p>
    <w:p>
      <w:pPr>
        <w:pStyle w:val="4"/>
        <w:spacing w:before="160" w:line="360" w:lineRule="auto"/>
        <w:ind w:left="280" w:right="574" w:firstLine="720"/>
        <w:jc w:val="both"/>
      </w:pPr>
      <w:r>
        <w:t>The client sends a hashed form of the password to the server. Although, the password cannot be captured over HTTP, it may be possible to replay requests using the hashed password.</w:t>
      </w:r>
    </w:p>
    <w:p>
      <w:pPr>
        <w:pStyle w:val="4"/>
        <w:rPr>
          <w:sz w:val="42"/>
        </w:rPr>
      </w:pPr>
    </w:p>
    <w:p>
      <w:pPr>
        <w:spacing w:before="0"/>
        <w:ind w:left="1000" w:right="0" w:firstLine="0"/>
        <w:jc w:val="left"/>
        <w:rPr>
          <w:b/>
          <w:sz w:val="28"/>
        </w:rPr>
      </w:pPr>
      <w:r>
        <w:rPr>
          <w:b/>
          <w:sz w:val="28"/>
        </w:rPr>
        <w:t>NTLM</w:t>
      </w:r>
    </w:p>
    <w:p>
      <w:pPr>
        <w:pStyle w:val="4"/>
        <w:spacing w:before="161" w:line="360" w:lineRule="auto"/>
        <w:ind w:left="280" w:right="571" w:firstLine="720"/>
        <w:jc w:val="both"/>
      </w:pPr>
      <w:r>
        <w:t>This uses a secure challenge/response mechanism that prevents password capture or replay attacks over HTTP. However, the authentication is per connection and will only work with HTTP/1.1 persistent connections. For this reason, it may not work through all HTTP proxies and can introduce large numbers of network roundtrips if connections are regularly closed by the webserver.</w:t>
      </w:r>
    </w:p>
    <w:p>
      <w:pPr>
        <w:spacing w:after="0" w:line="360" w:lineRule="auto"/>
        <w:jc w:val="both"/>
        <w:sectPr>
          <w:pgSz w:w="12240" w:h="15840"/>
          <w:pgMar w:top="1440" w:right="480" w:bottom="960" w:left="800" w:header="0" w:footer="761" w:gutter="0"/>
          <w:cols w:space="720" w:num="1"/>
        </w:sectPr>
      </w:pPr>
    </w:p>
    <w:p>
      <w:pPr>
        <w:spacing w:before="78"/>
        <w:ind w:left="280" w:right="0" w:firstLine="0"/>
        <w:jc w:val="left"/>
        <w:rPr>
          <w:b/>
          <w:sz w:val="28"/>
        </w:rPr>
      </w:pPr>
      <w:r>
        <w:rPr>
          <w:b/>
          <w:sz w:val="28"/>
        </w:rPr>
        <w:t>TOKEN BASED AUTHENTICATION</w:t>
      </w:r>
    </w:p>
    <w:p>
      <w:pPr>
        <w:pStyle w:val="4"/>
        <w:spacing w:before="161" w:line="360" w:lineRule="auto"/>
        <w:ind w:left="280" w:right="569" w:firstLine="1440"/>
        <w:jc w:val="both"/>
        <w:rPr>
          <w:b/>
        </w:rPr>
      </w:pPr>
      <w:r>
        <w:t>A token is a piece of data that has no meaning or use on its own, but combined with the correct tokenization system, becomes a vital player in securing your application. Token based authentication works by ensuring that each request to a server is accompanied by a signed token which the server verifies for authenticity and only then responds to the request.JSON Web Token (JWT) is an open standard (RFC 7519) that defines a compact and self-contained method for securely transmitting information between parties encoded as a JSON object. JWT has gained mass popularity due to its compact size which allows tokens to be easily transmitted via query strings, header attributes and within the body of a POST request</w:t>
      </w:r>
      <w:r>
        <w:rPr>
          <w:b/>
        </w:rPr>
        <w:t>.</w:t>
      </w:r>
    </w:p>
    <w:p>
      <w:pPr>
        <w:pStyle w:val="4"/>
        <w:spacing w:line="322" w:lineRule="exact"/>
        <w:ind w:left="1720"/>
        <w:jc w:val="both"/>
      </w:pPr>
      <w:r>
        <w:t>The use of tokens has many benefits compared to traditional methods such</w:t>
      </w:r>
    </w:p>
    <w:p>
      <w:pPr>
        <w:pStyle w:val="4"/>
        <w:spacing w:before="163"/>
        <w:ind w:left="280"/>
      </w:pPr>
      <w:r>
        <w:t>as cookies.</w:t>
      </w:r>
    </w:p>
    <w:p>
      <w:pPr>
        <w:pStyle w:val="8"/>
        <w:numPr>
          <w:ilvl w:val="3"/>
          <w:numId w:val="5"/>
        </w:numPr>
        <w:tabs>
          <w:tab w:val="left" w:pos="2066"/>
        </w:tabs>
        <w:spacing w:before="160" w:after="0" w:line="240" w:lineRule="auto"/>
        <w:ind w:left="2065" w:right="0" w:hanging="346"/>
        <w:jc w:val="left"/>
        <w:rPr>
          <w:sz w:val="28"/>
        </w:rPr>
      </w:pPr>
      <w:r>
        <w:rPr>
          <w:sz w:val="28"/>
        </w:rPr>
        <w:t>Tokens are stateless. The token is self-contained and contains allthe</w:t>
      </w:r>
    </w:p>
    <w:p>
      <w:pPr>
        <w:pStyle w:val="4"/>
        <w:spacing w:before="161" w:line="360" w:lineRule="auto"/>
        <w:ind w:left="280" w:right="564"/>
        <w:jc w:val="both"/>
      </w:pPr>
      <w:r>
        <w:t>information it needs for authentication. This is great for scalability as it frees your server from having to store session state.</w:t>
      </w:r>
    </w:p>
    <w:p>
      <w:pPr>
        <w:pStyle w:val="8"/>
        <w:numPr>
          <w:ilvl w:val="3"/>
          <w:numId w:val="5"/>
        </w:numPr>
        <w:tabs>
          <w:tab w:val="left" w:pos="2025"/>
        </w:tabs>
        <w:spacing w:before="1" w:after="0" w:line="360" w:lineRule="auto"/>
        <w:ind w:left="280" w:right="576" w:firstLine="1440"/>
        <w:jc w:val="both"/>
        <w:rPr>
          <w:sz w:val="28"/>
        </w:rPr>
      </w:pPr>
      <w:r>
        <w:rPr>
          <w:sz w:val="28"/>
        </w:rPr>
        <w:t>Tokens can be generated from anywhere. Token generation is decoupled from token verification allowing you the option to handle the signing of tokens on a separate server or even through a different company such usAuth0.</w:t>
      </w:r>
    </w:p>
    <w:p>
      <w:pPr>
        <w:pStyle w:val="8"/>
        <w:numPr>
          <w:ilvl w:val="3"/>
          <w:numId w:val="5"/>
        </w:numPr>
        <w:tabs>
          <w:tab w:val="left" w:pos="2066"/>
        </w:tabs>
        <w:spacing w:before="0" w:after="0" w:line="362" w:lineRule="auto"/>
        <w:ind w:left="280" w:right="579" w:firstLine="1440"/>
        <w:jc w:val="both"/>
        <w:rPr>
          <w:sz w:val="28"/>
        </w:rPr>
      </w:pPr>
      <w:r>
        <w:rPr>
          <w:sz w:val="28"/>
        </w:rPr>
        <w:t>Fine-grained access control. Within the token payload you can easily specify user roles and permissions as well as resources that the user canaccess.</w:t>
      </w:r>
    </w:p>
    <w:p>
      <w:pPr>
        <w:pStyle w:val="4"/>
        <w:spacing w:line="360" w:lineRule="auto"/>
        <w:ind w:left="280" w:right="574" w:firstLine="1509"/>
        <w:jc w:val="both"/>
      </w:pPr>
      <w:r>
        <w:t>These are just some of the benefits JSON Web Tokens provide. To learn more check out this blog post that takes a deeper dive and compares tokens to cookies for managing authentication.</w:t>
      </w:r>
    </w:p>
    <w:p>
      <w:pPr>
        <w:spacing w:after="0" w:line="360" w:lineRule="auto"/>
        <w:jc w:val="both"/>
        <w:sectPr>
          <w:pgSz w:w="12240" w:h="15840"/>
          <w:pgMar w:top="1360" w:right="480" w:bottom="960" w:left="800" w:header="0" w:footer="761" w:gutter="0"/>
          <w:cols w:space="720" w:num="1"/>
        </w:sectPr>
      </w:pPr>
    </w:p>
    <w:p>
      <w:pPr>
        <w:spacing w:before="78"/>
        <w:ind w:left="280" w:right="0" w:firstLine="0"/>
        <w:jc w:val="left"/>
        <w:rPr>
          <w:b/>
          <w:sz w:val="28"/>
        </w:rPr>
      </w:pPr>
      <w:bookmarkStart w:id="31" w:name="ANATOMY OF A JSON WEB TOKEN"/>
      <w:bookmarkEnd w:id="31"/>
      <w:r>
        <w:rPr>
          <w:b/>
          <w:sz w:val="28"/>
        </w:rPr>
        <w:t>ANATOMY OF A JSON WEB TOKEN</w:t>
      </w:r>
    </w:p>
    <w:p>
      <w:pPr>
        <w:pStyle w:val="4"/>
        <w:spacing w:before="252" w:line="360" w:lineRule="auto"/>
        <w:ind w:left="280" w:right="571" w:firstLine="720"/>
        <w:jc w:val="both"/>
      </w:pPr>
      <w:r>
        <w:t>A JSON Web Token consists of three parts: Header, Payload and Signature. The header and payload are Base64 encoded, then concatenated by a period, finally the result is algorithmically signed producing a token in the form of header.claims.signature. The header consists of metadata including the type of token and the hashing algorithm used to sign the token. The payload contains the claims data that the token is encoding</w:t>
      </w:r>
    </w:p>
    <w:p>
      <w:pPr>
        <w:pStyle w:val="4"/>
        <w:spacing w:before="1"/>
        <w:rPr>
          <w:sz w:val="42"/>
        </w:rPr>
      </w:pPr>
    </w:p>
    <w:p>
      <w:pPr>
        <w:pStyle w:val="4"/>
        <w:spacing w:before="1"/>
        <w:ind w:left="280"/>
      </w:pPr>
      <w:r>
        <w:t>The final result looks like:</w:t>
      </w:r>
    </w:p>
    <w:p>
      <w:pPr>
        <w:pStyle w:val="4"/>
        <w:rPr>
          <w:sz w:val="30"/>
        </w:rPr>
      </w:pPr>
    </w:p>
    <w:p>
      <w:pPr>
        <w:pStyle w:val="4"/>
        <w:spacing w:before="10"/>
        <w:rPr>
          <w:sz w:val="25"/>
        </w:rPr>
      </w:pPr>
    </w:p>
    <w:p>
      <w:pPr>
        <w:spacing w:before="0" w:line="362" w:lineRule="auto"/>
        <w:ind w:left="280" w:right="634" w:firstLine="0"/>
        <w:jc w:val="left"/>
        <w:rPr>
          <w:b/>
          <w:sz w:val="28"/>
        </w:rPr>
      </w:pPr>
      <w:r>
        <w:rPr>
          <w:b/>
          <w:sz w:val="28"/>
        </w:rPr>
        <w:t>eyJ0eXAiOiJKV1QiLCJhbGciOiJIUzI1NiJ9.eyJtZXNzYWdlIjoiSldUIFJ1bGVzISI sImlhdCI6MTQ1OTQ0ODExOSwiZXhwIjoxNDU5NDU0NTE5fQ.VBD5b73C75os</w:t>
      </w:r>
    </w:p>
    <w:p>
      <w:pPr>
        <w:spacing w:before="0" w:line="317" w:lineRule="exact"/>
        <w:ind w:left="280" w:right="0" w:firstLine="0"/>
        <w:jc w:val="left"/>
        <w:rPr>
          <w:sz w:val="28"/>
        </w:rPr>
      </w:pPr>
      <w:r>
        <w:rPr>
          <w:b/>
          <w:sz w:val="28"/>
        </w:rPr>
        <w:t>bmwwshQNRC7frWUYrqaTjTpza2y4</w:t>
      </w:r>
      <w:r>
        <w:rPr>
          <w:sz w:val="28"/>
        </w:rPr>
        <w:t>.</w:t>
      </w:r>
    </w:p>
    <w:p>
      <w:pPr>
        <w:pStyle w:val="4"/>
        <w:rPr>
          <w:sz w:val="30"/>
        </w:rPr>
      </w:pPr>
    </w:p>
    <w:p>
      <w:pPr>
        <w:pStyle w:val="4"/>
        <w:spacing w:before="10"/>
        <w:rPr>
          <w:sz w:val="25"/>
        </w:rPr>
      </w:pPr>
    </w:p>
    <w:p>
      <w:pPr>
        <w:pStyle w:val="4"/>
        <w:spacing w:line="360" w:lineRule="auto"/>
        <w:ind w:left="280" w:right="570" w:firstLine="720"/>
        <w:jc w:val="both"/>
      </w:pPr>
      <w:r>
        <w:t>Tokens are signed to protect against manipulation, they are not encrypted. What this means is that a token can be easily decoded and its contents revealed. If we navigate over the jwt.io, and paste the above token, we’ll be able to read the header and payload – but without the correct secret, the token is useless and we see the message “Invalid Signature.” If we add the correct secret, in this example, the string L3@RNJWT, we’ll now see a message saying “SignatureVerified.”</w:t>
      </w:r>
    </w:p>
    <w:p>
      <w:pPr>
        <w:pStyle w:val="4"/>
        <w:spacing w:before="2" w:line="360" w:lineRule="auto"/>
        <w:ind w:left="280" w:right="573" w:firstLine="720"/>
        <w:jc w:val="both"/>
      </w:pPr>
      <w:r>
        <w:t>In a real world scenario, a client would make a request to the server and pass the token with the request. The server would attempt to verify the token and, if successful, would continue processing the request. If the server could not verify the token, the server would send a 401 Unauthorized and a message saying that the request could not be processed as authorization could not beverified.</w:t>
      </w:r>
    </w:p>
    <w:p>
      <w:pPr>
        <w:spacing w:after="0" w:line="360" w:lineRule="auto"/>
        <w:jc w:val="both"/>
        <w:sectPr>
          <w:pgSz w:w="12240" w:h="15840"/>
          <w:pgMar w:top="1360" w:right="480" w:bottom="960" w:left="800" w:header="0" w:footer="761" w:gutter="0"/>
          <w:cols w:space="720" w:num="1"/>
        </w:sectPr>
      </w:pPr>
    </w:p>
    <w:p>
      <w:pPr>
        <w:spacing w:before="78"/>
        <w:ind w:left="280" w:right="0" w:firstLine="0"/>
        <w:jc w:val="left"/>
        <w:rPr>
          <w:b/>
          <w:sz w:val="28"/>
        </w:rPr>
      </w:pPr>
      <w:r>
        <w:rPr>
          <w:b/>
          <w:sz w:val="28"/>
        </w:rPr>
        <w:t>JSON WEB TOKEN BEST PRACTICES</w:t>
      </w:r>
    </w:p>
    <w:p>
      <w:pPr>
        <w:pStyle w:val="4"/>
        <w:rPr>
          <w:b/>
          <w:sz w:val="30"/>
        </w:rPr>
      </w:pPr>
    </w:p>
    <w:p>
      <w:pPr>
        <w:pStyle w:val="4"/>
        <w:spacing w:before="11"/>
        <w:rPr>
          <w:b/>
          <w:sz w:val="25"/>
        </w:rPr>
      </w:pPr>
    </w:p>
    <w:p>
      <w:pPr>
        <w:pStyle w:val="4"/>
        <w:spacing w:line="362" w:lineRule="auto"/>
        <w:ind w:left="280" w:right="570" w:firstLine="720"/>
        <w:jc w:val="both"/>
      </w:pPr>
      <w:r>
        <w:t>Before we actually get to implementing JWT, let’s cover some best practices to ensure token based authentication is properly implemented in your application.</w:t>
      </w:r>
    </w:p>
    <w:p>
      <w:pPr>
        <w:pStyle w:val="8"/>
        <w:numPr>
          <w:ilvl w:val="0"/>
          <w:numId w:val="6"/>
        </w:numPr>
        <w:tabs>
          <w:tab w:val="left" w:pos="1317"/>
        </w:tabs>
        <w:spacing w:before="0" w:after="0" w:line="360" w:lineRule="auto"/>
        <w:ind w:left="280" w:right="576" w:firstLine="720"/>
        <w:jc w:val="both"/>
        <w:rPr>
          <w:sz w:val="28"/>
        </w:rPr>
      </w:pPr>
      <w:r>
        <w:rPr>
          <w:sz w:val="28"/>
        </w:rPr>
        <w:t>Keep it secret. Keep it safe. The signing key should be treated like any other credentials and revealed only to services that absolutely needit.</w:t>
      </w:r>
    </w:p>
    <w:p>
      <w:pPr>
        <w:pStyle w:val="8"/>
        <w:numPr>
          <w:ilvl w:val="0"/>
          <w:numId w:val="6"/>
        </w:numPr>
        <w:tabs>
          <w:tab w:val="left" w:pos="1312"/>
        </w:tabs>
        <w:spacing w:before="0" w:after="0" w:line="360" w:lineRule="auto"/>
        <w:ind w:left="280" w:right="574" w:firstLine="720"/>
        <w:jc w:val="both"/>
        <w:rPr>
          <w:sz w:val="28"/>
        </w:rPr>
      </w:pPr>
      <w:r>
        <w:rPr>
          <w:sz w:val="28"/>
        </w:rPr>
        <w:t>Do not add sensitive data to the payload. Tokens are signed to protect against manipulation and are easily decoded. Add the bare minimum number of claims to the payload for best performance andsecurity.</w:t>
      </w:r>
    </w:p>
    <w:p>
      <w:pPr>
        <w:pStyle w:val="8"/>
        <w:numPr>
          <w:ilvl w:val="0"/>
          <w:numId w:val="6"/>
        </w:numPr>
        <w:tabs>
          <w:tab w:val="left" w:pos="1339"/>
        </w:tabs>
        <w:spacing w:before="0" w:after="0" w:line="360" w:lineRule="auto"/>
        <w:ind w:left="280" w:right="571" w:firstLine="720"/>
        <w:jc w:val="both"/>
        <w:rPr>
          <w:sz w:val="28"/>
        </w:rPr>
      </w:pPr>
      <w:r>
        <w:rPr>
          <w:sz w:val="28"/>
        </w:rPr>
        <w:t>Give tokens an expiration. Technically, once a token is signed – it is valid forever – unless the signing key is changed or expiration explicitly set. This could pose potential issues so have a strategy for expiring and/or revokingtokens.</w:t>
      </w:r>
    </w:p>
    <w:p>
      <w:pPr>
        <w:pStyle w:val="8"/>
        <w:numPr>
          <w:ilvl w:val="0"/>
          <w:numId w:val="6"/>
        </w:numPr>
        <w:tabs>
          <w:tab w:val="left" w:pos="1324"/>
        </w:tabs>
        <w:spacing w:before="0" w:after="0" w:line="360" w:lineRule="auto"/>
        <w:ind w:left="280" w:right="578" w:firstLine="720"/>
        <w:jc w:val="both"/>
        <w:rPr>
          <w:sz w:val="28"/>
        </w:rPr>
      </w:pPr>
      <w:r>
        <w:rPr>
          <w:sz w:val="28"/>
        </w:rPr>
        <w:t>Embrace HTTPS. Do not send tokens over non-HTTPS connections as those requests can be intercepted and tokenscompromised.</w:t>
      </w:r>
    </w:p>
    <w:p>
      <w:pPr>
        <w:pStyle w:val="8"/>
        <w:numPr>
          <w:ilvl w:val="0"/>
          <w:numId w:val="6"/>
        </w:numPr>
        <w:tabs>
          <w:tab w:val="left" w:pos="1382"/>
        </w:tabs>
        <w:spacing w:before="0" w:after="0" w:line="360" w:lineRule="auto"/>
        <w:ind w:left="280" w:right="575" w:firstLine="720"/>
        <w:jc w:val="both"/>
        <w:rPr>
          <w:sz w:val="28"/>
        </w:rPr>
      </w:pPr>
      <w:r>
        <w:rPr>
          <w:sz w:val="28"/>
        </w:rPr>
        <w:t>Consider all of your authorization use cases. Adding a secondary token verification system that ensure tokens were generated from your server, for example, may not be common practice, but may be necessary to meet yourrequirements.</w:t>
      </w:r>
    </w:p>
    <w:p>
      <w:pPr>
        <w:pStyle w:val="4"/>
        <w:spacing w:before="5"/>
        <w:rPr>
          <w:sz w:val="41"/>
        </w:rPr>
      </w:pPr>
    </w:p>
    <w:p>
      <w:pPr>
        <w:spacing w:before="1"/>
        <w:ind w:left="280" w:right="0" w:firstLine="0"/>
        <w:jc w:val="left"/>
        <w:rPr>
          <w:b/>
          <w:sz w:val="28"/>
        </w:rPr>
      </w:pPr>
      <w:r>
        <w:rPr>
          <w:b/>
          <w:sz w:val="28"/>
        </w:rPr>
        <w:t>USE CASES FOR TOKEN BASED AUTHENTICATION</w:t>
      </w:r>
    </w:p>
    <w:p>
      <w:pPr>
        <w:pStyle w:val="4"/>
        <w:rPr>
          <w:b/>
          <w:sz w:val="30"/>
        </w:rPr>
      </w:pPr>
    </w:p>
    <w:p>
      <w:pPr>
        <w:pStyle w:val="4"/>
        <w:spacing w:before="1"/>
        <w:rPr>
          <w:b/>
          <w:sz w:val="26"/>
        </w:rPr>
      </w:pPr>
    </w:p>
    <w:p>
      <w:pPr>
        <w:pStyle w:val="4"/>
        <w:spacing w:line="360" w:lineRule="auto"/>
        <w:ind w:left="280" w:right="304"/>
      </w:pPr>
      <w:r>
        <w:t>We’ve seen how easy it is to implement JWT authentication and secure our API. To conclude, let’s examine use cases where token based authentication is best suited for.</w:t>
      </w:r>
    </w:p>
    <w:p>
      <w:pPr>
        <w:pStyle w:val="4"/>
        <w:rPr>
          <w:sz w:val="42"/>
        </w:rPr>
      </w:pPr>
    </w:p>
    <w:p>
      <w:pPr>
        <w:pStyle w:val="8"/>
        <w:numPr>
          <w:ilvl w:val="0"/>
          <w:numId w:val="7"/>
        </w:numPr>
        <w:tabs>
          <w:tab w:val="left" w:pos="595"/>
        </w:tabs>
        <w:spacing w:before="1" w:after="0" w:line="360" w:lineRule="auto"/>
        <w:ind w:left="280" w:right="572" w:firstLine="0"/>
        <w:jc w:val="left"/>
        <w:rPr>
          <w:sz w:val="28"/>
        </w:rPr>
      </w:pPr>
      <w:r>
        <w:rPr>
          <w:sz w:val="28"/>
        </w:rPr>
        <w:t>Platform-as-a-Service Applications – exposing RESTful APIs that will be consumed by a variety of frameworks andclients.</w:t>
      </w:r>
    </w:p>
    <w:p>
      <w:pPr>
        <w:pStyle w:val="8"/>
        <w:numPr>
          <w:ilvl w:val="0"/>
          <w:numId w:val="7"/>
        </w:numPr>
        <w:tabs>
          <w:tab w:val="left" w:pos="568"/>
        </w:tabs>
        <w:spacing w:before="0" w:after="0" w:line="360" w:lineRule="auto"/>
        <w:ind w:left="280" w:right="575" w:firstLine="0"/>
        <w:jc w:val="left"/>
        <w:rPr>
          <w:sz w:val="28"/>
        </w:rPr>
      </w:pPr>
      <w:r>
        <w:rPr>
          <w:sz w:val="28"/>
        </w:rPr>
        <w:t>Mobile Apps and web apps – implementing native or hybrid mobile and web apps that interact with yourservices.</w:t>
      </w:r>
    </w:p>
    <w:p>
      <w:pPr>
        <w:spacing w:after="0" w:line="360" w:lineRule="auto"/>
        <w:jc w:val="left"/>
        <w:rPr>
          <w:sz w:val="28"/>
        </w:rPr>
        <w:sectPr>
          <w:pgSz w:w="12240" w:h="15840"/>
          <w:pgMar w:top="1360" w:right="480" w:bottom="960" w:left="800" w:header="0" w:footer="761" w:gutter="0"/>
          <w:cols w:space="720" w:num="1"/>
        </w:sectPr>
      </w:pPr>
    </w:p>
    <w:p>
      <w:pPr>
        <w:pStyle w:val="6"/>
        <w:spacing w:before="61"/>
        <w:ind w:right="1381"/>
      </w:pPr>
      <w:bookmarkStart w:id="32" w:name="CHAPTER 8"/>
      <w:bookmarkEnd w:id="32"/>
      <w:r>
        <w:t>CHAPTER 8</w:t>
      </w:r>
    </w:p>
    <w:p>
      <w:pPr>
        <w:pStyle w:val="4"/>
        <w:spacing w:before="6"/>
        <w:rPr>
          <w:b/>
          <w:sz w:val="42"/>
        </w:rPr>
      </w:pPr>
    </w:p>
    <w:p>
      <w:pPr>
        <w:pStyle w:val="7"/>
        <w:ind w:left="1487" w:right="2111"/>
      </w:pPr>
      <w:bookmarkStart w:id="33" w:name="SOFTWARE TESTING"/>
      <w:bookmarkEnd w:id="33"/>
      <w:r>
        <w:t>SOFTWARE TESTING</w:t>
      </w:r>
    </w:p>
    <w:p>
      <w:pPr>
        <w:pStyle w:val="4"/>
        <w:rPr>
          <w:b/>
          <w:sz w:val="34"/>
        </w:rPr>
      </w:pPr>
    </w:p>
    <w:p>
      <w:pPr>
        <w:pStyle w:val="8"/>
        <w:numPr>
          <w:ilvl w:val="1"/>
          <w:numId w:val="8"/>
        </w:numPr>
        <w:tabs>
          <w:tab w:val="left" w:pos="861"/>
        </w:tabs>
        <w:spacing w:before="197" w:after="0" w:line="240" w:lineRule="auto"/>
        <w:ind w:left="860" w:right="0" w:hanging="481"/>
        <w:jc w:val="left"/>
        <w:rPr>
          <w:b/>
          <w:sz w:val="32"/>
        </w:rPr>
      </w:pPr>
      <w:r>
        <w:rPr>
          <w:b/>
          <w:sz w:val="32"/>
        </w:rPr>
        <w:t>TESTINGMETHODOLOGIES</w:t>
      </w:r>
    </w:p>
    <w:p>
      <w:pPr>
        <w:pStyle w:val="4"/>
        <w:rPr>
          <w:b/>
          <w:sz w:val="34"/>
        </w:rPr>
      </w:pPr>
    </w:p>
    <w:p>
      <w:pPr>
        <w:pStyle w:val="4"/>
        <w:spacing w:before="279" w:line="360" w:lineRule="auto"/>
        <w:ind w:left="392" w:right="522" w:firstLine="1514"/>
        <w:jc w:val="both"/>
      </w:pPr>
      <w:r>
        <w:t>Testing is the stage of implementation of which aimed at ensuring that the system works accurately and efficiently before live operation commences. Testing is  vital to the success of the system. System testing makes a logical assumption that if all the parts of the system are correct the goal will be achieved. The candidates system subject to a variety of tests. Online response, volume, stress, recovery, security and usability tests. A series of testing are performed for the proposed system before the system is ready for user acceptancetesting.</w:t>
      </w:r>
    </w:p>
    <w:p>
      <w:pPr>
        <w:pStyle w:val="4"/>
        <w:spacing w:before="9"/>
        <w:rPr>
          <w:sz w:val="24"/>
        </w:rPr>
      </w:pPr>
    </w:p>
    <w:p>
      <w:pPr>
        <w:pStyle w:val="7"/>
        <w:numPr>
          <w:ilvl w:val="2"/>
          <w:numId w:val="8"/>
        </w:numPr>
        <w:tabs>
          <w:tab w:val="left" w:pos="1101"/>
        </w:tabs>
        <w:spacing w:before="0" w:after="0" w:line="240" w:lineRule="auto"/>
        <w:ind w:left="1100" w:right="0" w:hanging="721"/>
        <w:jc w:val="left"/>
      </w:pPr>
      <w:bookmarkStart w:id="34" w:name="8.1.1Unit Testing"/>
      <w:bookmarkEnd w:id="34"/>
      <w:r>
        <w:t>UnitTesting</w:t>
      </w:r>
    </w:p>
    <w:p>
      <w:pPr>
        <w:pStyle w:val="4"/>
        <w:spacing w:before="277" w:line="360" w:lineRule="auto"/>
        <w:ind w:left="392" w:right="535" w:firstLine="1514"/>
        <w:jc w:val="both"/>
      </w:pPr>
      <w:r>
        <w:t>The procedure level testing is made first. By giving improper inputs, the errors occurred are noted and eliminated. Then the web form level is made.</w:t>
      </w:r>
    </w:p>
    <w:p>
      <w:pPr>
        <w:pStyle w:val="4"/>
        <w:spacing w:before="4"/>
        <w:rPr>
          <w:sz w:val="24"/>
        </w:rPr>
      </w:pPr>
    </w:p>
    <w:p>
      <w:pPr>
        <w:pStyle w:val="7"/>
        <w:numPr>
          <w:ilvl w:val="2"/>
          <w:numId w:val="8"/>
        </w:numPr>
        <w:tabs>
          <w:tab w:val="left" w:pos="1101"/>
        </w:tabs>
        <w:spacing w:before="0" w:after="0" w:line="240" w:lineRule="auto"/>
        <w:ind w:left="1100" w:right="0" w:hanging="721"/>
        <w:jc w:val="left"/>
      </w:pPr>
      <w:bookmarkStart w:id="35" w:name="8.1.2Integration Testing"/>
      <w:bookmarkEnd w:id="35"/>
      <w:r>
        <w:t>IntegrationTesting</w:t>
      </w:r>
    </w:p>
    <w:p>
      <w:pPr>
        <w:pStyle w:val="4"/>
        <w:spacing w:before="277" w:line="360" w:lineRule="auto"/>
        <w:ind w:left="392" w:right="523" w:firstLine="1440"/>
        <w:jc w:val="both"/>
      </w:pPr>
      <w:r>
        <w:t>Testing is done for each module. After testing all the modules, the modules are integrated and testing of the final system is done with the test data, specially  designedtoshowthatthesystemwilloperatesuccessfullyinallitsaspectsconditions.</w:t>
      </w:r>
      <w:r>
        <w:rPr>
          <w:rFonts w:hint="default"/>
          <w:lang w:val="en-US"/>
        </w:rPr>
        <w:t xml:space="preserve"> </w:t>
      </w:r>
      <w:r>
        <w:t>Thus the</w:t>
      </w:r>
      <w:r>
        <w:rPr>
          <w:rFonts w:hint="default"/>
          <w:lang w:val="en-US"/>
        </w:rPr>
        <w:t xml:space="preserve"> </w:t>
      </w:r>
      <w:r>
        <w:t>system testing is a confirmation that all its correct and an opportunity to show the user that the system works.</w:t>
      </w:r>
    </w:p>
    <w:p>
      <w:pPr>
        <w:spacing w:after="0" w:line="360" w:lineRule="auto"/>
        <w:jc w:val="both"/>
        <w:sectPr>
          <w:pgSz w:w="12240" w:h="15840"/>
          <w:pgMar w:top="1380" w:right="480" w:bottom="960" w:left="800" w:header="0" w:footer="761" w:gutter="0"/>
          <w:cols w:space="720" w:num="1"/>
        </w:sectPr>
      </w:pPr>
    </w:p>
    <w:p>
      <w:pPr>
        <w:pStyle w:val="7"/>
        <w:numPr>
          <w:ilvl w:val="2"/>
          <w:numId w:val="8"/>
        </w:numPr>
        <w:tabs>
          <w:tab w:val="left" w:pos="1101"/>
        </w:tabs>
        <w:spacing w:before="60" w:after="0" w:line="240" w:lineRule="auto"/>
        <w:ind w:left="1100" w:right="0" w:hanging="721"/>
        <w:jc w:val="left"/>
      </w:pPr>
      <w:bookmarkStart w:id="36" w:name="8.1.3Validation Testing"/>
      <w:bookmarkEnd w:id="36"/>
      <w:r>
        <w:t>ValidationTesting</w:t>
      </w:r>
    </w:p>
    <w:p>
      <w:pPr>
        <w:pStyle w:val="4"/>
        <w:spacing w:before="283" w:line="360" w:lineRule="auto"/>
        <w:ind w:left="380" w:right="529" w:firstLine="674"/>
        <w:jc w:val="both"/>
      </w:pPr>
      <w:r>
        <w:t>The final step involves validation testing which determines whether the software function as the user expected. The end-user rather than the system developer conduct this test most software developers as a process called “Alpha and Beta test” to uncover that only the end user seems able to find. The compilation of the entire project is based on the full satisfaction of the end users.</w:t>
      </w:r>
    </w:p>
    <w:p>
      <w:pPr>
        <w:pStyle w:val="4"/>
        <w:spacing w:before="10"/>
        <w:rPr>
          <w:sz w:val="24"/>
        </w:rPr>
      </w:pPr>
    </w:p>
    <w:p>
      <w:pPr>
        <w:pStyle w:val="7"/>
        <w:numPr>
          <w:ilvl w:val="2"/>
          <w:numId w:val="8"/>
        </w:numPr>
        <w:tabs>
          <w:tab w:val="left" w:pos="1101"/>
        </w:tabs>
        <w:spacing w:before="1" w:after="0" w:line="240" w:lineRule="auto"/>
        <w:ind w:left="1100" w:right="0" w:hanging="721"/>
        <w:jc w:val="left"/>
      </w:pPr>
      <w:bookmarkStart w:id="37" w:name="8.1.4Acceptance Testing"/>
      <w:bookmarkEnd w:id="37"/>
      <w:r>
        <w:t>AcceptanceTesting</w:t>
      </w:r>
    </w:p>
    <w:p>
      <w:pPr>
        <w:pStyle w:val="4"/>
        <w:spacing w:before="4"/>
        <w:rPr>
          <w:b/>
          <w:sz w:val="32"/>
        </w:rPr>
      </w:pPr>
    </w:p>
    <w:p>
      <w:pPr>
        <w:pStyle w:val="4"/>
        <w:spacing w:line="360" w:lineRule="auto"/>
        <w:ind w:left="380" w:right="529" w:firstLine="739"/>
        <w:jc w:val="both"/>
      </w:pPr>
      <w:r>
        <w:t>Acceptance testing can be defined in many ways, but a simple definition is the succeed when the software functions in a manner that can be reasonable expected by the customer. After the acceptance test has been conducted, one of the two possible conditions exists. This is to fine whether the inputs are accepted by the database or other validations. For example accept only numbers in the numeric field, date format data in the date field. Also the null check for the not null fields. If any error occurs then show  the error messages. The function of performance characteristics to specification and is accepted. A deviation from specification is uncovered and a deficiency list iscreated.</w:t>
      </w:r>
    </w:p>
    <w:p>
      <w:pPr>
        <w:pStyle w:val="4"/>
        <w:rPr>
          <w:sz w:val="30"/>
        </w:rPr>
      </w:pPr>
    </w:p>
    <w:p>
      <w:pPr>
        <w:pStyle w:val="7"/>
        <w:numPr>
          <w:ilvl w:val="2"/>
          <w:numId w:val="8"/>
        </w:numPr>
        <w:tabs>
          <w:tab w:val="left" w:pos="1101"/>
        </w:tabs>
        <w:spacing w:before="199" w:after="0" w:line="240" w:lineRule="auto"/>
        <w:ind w:left="1100" w:right="0" w:hanging="721"/>
        <w:jc w:val="left"/>
      </w:pPr>
      <w:bookmarkStart w:id="38" w:name="8.1.5White Box Testing"/>
      <w:bookmarkEnd w:id="38"/>
      <w:r>
        <w:t>White BoxTesting</w:t>
      </w:r>
    </w:p>
    <w:p>
      <w:pPr>
        <w:pStyle w:val="4"/>
        <w:spacing w:before="274" w:line="360" w:lineRule="auto"/>
        <w:ind w:left="380" w:right="529" w:firstLine="674"/>
        <w:jc w:val="both"/>
      </w:pPr>
      <w:r>
        <w:t>White box testing, sometimes called “Glass-box testing”. Using white box testing methods, the following tests were made on the system,All independent paths with in a module have been exercised at least once.All logical decisions were checked for the true and false side of the values. All loops were executed to check their boundary values.Internal data-structure was tested for their validity.</w:t>
      </w:r>
    </w:p>
    <w:p>
      <w:pPr>
        <w:spacing w:after="0" w:line="360" w:lineRule="auto"/>
        <w:jc w:val="both"/>
        <w:sectPr>
          <w:pgSz w:w="12240" w:h="15840"/>
          <w:pgMar w:top="1380" w:right="480" w:bottom="960" w:left="800" w:header="0" w:footer="761" w:gutter="0"/>
          <w:cols w:space="720" w:num="1"/>
        </w:sectPr>
      </w:pPr>
    </w:p>
    <w:p>
      <w:pPr>
        <w:pStyle w:val="7"/>
        <w:numPr>
          <w:ilvl w:val="2"/>
          <w:numId w:val="8"/>
        </w:numPr>
        <w:tabs>
          <w:tab w:val="left" w:pos="1101"/>
        </w:tabs>
        <w:spacing w:before="60" w:after="0" w:line="240" w:lineRule="auto"/>
        <w:ind w:left="1100" w:right="0" w:hanging="721"/>
        <w:jc w:val="left"/>
      </w:pPr>
      <w:bookmarkStart w:id="39" w:name="8.1.6Black Box Testing"/>
      <w:bookmarkEnd w:id="39"/>
      <w:r>
        <w:t>Black BoxTesting</w:t>
      </w:r>
    </w:p>
    <w:p>
      <w:pPr>
        <w:pStyle w:val="4"/>
        <w:rPr>
          <w:b/>
          <w:sz w:val="38"/>
        </w:rPr>
      </w:pPr>
    </w:p>
    <w:p>
      <w:pPr>
        <w:pStyle w:val="4"/>
        <w:spacing w:line="360" w:lineRule="auto"/>
        <w:ind w:left="380" w:right="527" w:firstLine="1440"/>
        <w:jc w:val="both"/>
      </w:pPr>
      <w:r>
        <w:t>Black box testing focuses on the functional requirements of the software. That is black box testing enables the software engineer to drive a set of input conditions that will fully exercise the requirements for a program. Black box testing is not an alternative for white box testing techniques. Rather, it is a complementary approach that is likely to uncover different class of errors.Black box testing attempts to find errors in the followingcategories:</w:t>
      </w:r>
    </w:p>
    <w:p>
      <w:pPr>
        <w:pStyle w:val="4"/>
        <w:spacing w:before="157"/>
        <w:ind w:left="2620"/>
      </w:pPr>
      <w:r>
        <w:t>Interface errors.</w:t>
      </w:r>
    </w:p>
    <w:p>
      <w:pPr>
        <w:pStyle w:val="4"/>
        <w:spacing w:before="4"/>
        <w:rPr>
          <w:sz w:val="27"/>
        </w:rPr>
      </w:pPr>
    </w:p>
    <w:p>
      <w:pPr>
        <w:pStyle w:val="4"/>
        <w:spacing w:line="472" w:lineRule="auto"/>
        <w:ind w:left="2584" w:right="2525"/>
      </w:pPr>
      <w:r>
        <w:t>Performances in data structures or external database access. Performance errors.</w:t>
      </w:r>
    </w:p>
    <w:p>
      <w:pPr>
        <w:pStyle w:val="4"/>
        <w:spacing w:line="470" w:lineRule="auto"/>
        <w:ind w:left="2584" w:right="5090"/>
      </w:pPr>
      <w:r>
        <w:t>Initialization and termination errors. Incorrect or missing functions.</w:t>
      </w:r>
    </w:p>
    <w:p>
      <w:pPr>
        <w:spacing w:after="0" w:line="470" w:lineRule="auto"/>
        <w:sectPr>
          <w:pgSz w:w="12240" w:h="15840"/>
          <w:pgMar w:top="1380" w:right="480" w:bottom="960" w:left="800" w:header="0" w:footer="761" w:gutter="0"/>
          <w:cols w:space="720" w:num="1"/>
        </w:sectPr>
      </w:pPr>
    </w:p>
    <w:p>
      <w:pPr>
        <w:pStyle w:val="6"/>
        <w:ind w:right="1921"/>
      </w:pPr>
      <w:bookmarkStart w:id="40" w:name="CHAPTER 9"/>
      <w:bookmarkEnd w:id="40"/>
      <w:r>
        <w:t>CHAPTER 9</w:t>
      </w:r>
    </w:p>
    <w:p>
      <w:pPr>
        <w:pStyle w:val="4"/>
        <w:spacing w:before="7"/>
        <w:rPr>
          <w:b/>
          <w:sz w:val="45"/>
        </w:rPr>
      </w:pPr>
    </w:p>
    <w:p>
      <w:pPr>
        <w:spacing w:before="0" w:line="684" w:lineRule="auto"/>
        <w:ind w:left="4043" w:right="4307" w:firstLine="6"/>
        <w:jc w:val="center"/>
        <w:rPr>
          <w:b/>
          <w:sz w:val="28"/>
        </w:rPr>
      </w:pPr>
      <w:r>
        <w:rPr>
          <w:b/>
          <w:sz w:val="28"/>
        </w:rPr>
        <w:t>SCREENSHOTS BACKEND SERVER</w:t>
      </w:r>
    </w:p>
    <w:p>
      <w:pPr>
        <w:spacing w:before="237"/>
        <w:ind w:left="1651" w:right="1925" w:firstLine="0"/>
        <w:jc w:val="center"/>
        <w:rPr>
          <w:b/>
          <w:sz w:val="32"/>
        </w:rPr>
      </w:pPr>
      <w:r>
        <w:rPr>
          <w:b/>
          <w:sz w:val="32"/>
        </w:rPr>
        <w:t>CREATE USER</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6"/>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174625</wp:posOffset>
            </wp:positionV>
            <wp:extent cx="6245860" cy="3387725"/>
            <wp:effectExtent l="0" t="0" r="0" b="0"/>
            <wp:wrapTopAndBottom/>
            <wp:docPr id="1029" name="image4.jpeg"/>
            <wp:cNvGraphicFramePr/>
            <a:graphic xmlns:a="http://schemas.openxmlformats.org/drawingml/2006/main">
              <a:graphicData uri="http://schemas.openxmlformats.org/drawingml/2006/picture">
                <pic:pic xmlns:pic="http://schemas.openxmlformats.org/drawingml/2006/picture">
                  <pic:nvPicPr>
                    <pic:cNvPr id="1029" name="image4.jpeg"/>
                    <pic:cNvPicPr/>
                  </pic:nvPicPr>
                  <pic:blipFill>
                    <a:blip r:embed="rId14" cstate="print"/>
                    <a:srcRect/>
                    <a:stretch>
                      <a:fillRect/>
                    </a:stretch>
                  </pic:blipFill>
                  <pic:spPr>
                    <a:xfrm>
                      <a:off x="0" y="0"/>
                      <a:ext cx="6245652" cy="3387852"/>
                    </a:xfrm>
                    <a:prstGeom prst="rect">
                      <a:avLst/>
                    </a:prstGeom>
                  </pic:spPr>
                </pic:pic>
              </a:graphicData>
            </a:graphic>
          </wp:anchor>
        </w:drawing>
      </w:r>
    </w:p>
    <w:p>
      <w:pPr>
        <w:spacing w:after="0"/>
        <w:rPr>
          <w:sz w:val="20"/>
        </w:rPr>
        <w:sectPr>
          <w:pgSz w:w="12240" w:h="15840"/>
          <w:pgMar w:top="1220" w:right="480" w:bottom="960" w:left="800" w:header="0" w:footer="761" w:gutter="0"/>
          <w:cols w:space="720" w:num="1"/>
        </w:sectPr>
      </w:pPr>
    </w:p>
    <w:p>
      <w:pPr>
        <w:spacing w:before="146"/>
        <w:ind w:left="1651" w:right="2043" w:firstLine="0"/>
        <w:jc w:val="center"/>
        <w:rPr>
          <w:b/>
          <w:sz w:val="32"/>
        </w:rPr>
      </w:pPr>
      <w:r>
        <w:rPr>
          <w:b/>
          <w:sz w:val="32"/>
        </w:rPr>
        <w:t>DELETE USER</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3"/>
        <w:rPr>
          <w:b/>
          <w:sz w:val="18"/>
        </w:rPr>
      </w:pPr>
      <w:r>
        <w:drawing>
          <wp:anchor distT="0" distB="0" distL="0" distR="0" simplePos="0" relativeHeight="251660288" behindDoc="0" locked="0" layoutInCell="1" allowOverlap="1">
            <wp:simplePos x="0" y="0"/>
            <wp:positionH relativeFrom="page">
              <wp:posOffset>647700</wp:posOffset>
            </wp:positionH>
            <wp:positionV relativeFrom="paragraph">
              <wp:posOffset>158115</wp:posOffset>
            </wp:positionV>
            <wp:extent cx="6245860" cy="3387725"/>
            <wp:effectExtent l="0" t="0" r="0" b="0"/>
            <wp:wrapTopAndBottom/>
            <wp:docPr id="1030" name="image5.jpeg"/>
            <wp:cNvGraphicFramePr/>
            <a:graphic xmlns:a="http://schemas.openxmlformats.org/drawingml/2006/main">
              <a:graphicData uri="http://schemas.openxmlformats.org/drawingml/2006/picture">
                <pic:pic xmlns:pic="http://schemas.openxmlformats.org/drawingml/2006/picture">
                  <pic:nvPicPr>
                    <pic:cNvPr id="1030" name="image5.jpeg"/>
                    <pic:cNvPicPr/>
                  </pic:nvPicPr>
                  <pic:blipFill>
                    <a:blip r:embed="rId15" cstate="print"/>
                    <a:srcRect/>
                    <a:stretch>
                      <a:fillRect/>
                    </a:stretch>
                  </pic:blipFill>
                  <pic:spPr>
                    <a:xfrm>
                      <a:off x="0" y="0"/>
                      <a:ext cx="6245652" cy="3387852"/>
                    </a:xfrm>
                    <a:prstGeom prst="rect">
                      <a:avLst/>
                    </a:prstGeom>
                  </pic:spPr>
                </pic:pic>
              </a:graphicData>
            </a:graphic>
          </wp:anchor>
        </w:drawing>
      </w:r>
    </w:p>
    <w:p>
      <w:pPr>
        <w:spacing w:after="0"/>
        <w:rPr>
          <w:sz w:val="18"/>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spacing w:before="4"/>
        <w:rPr>
          <w:b/>
          <w:sz w:val="24"/>
        </w:rPr>
      </w:pPr>
    </w:p>
    <w:p>
      <w:pPr>
        <w:spacing w:before="86"/>
        <w:ind w:left="1651" w:right="1973" w:firstLine="0"/>
        <w:jc w:val="center"/>
        <w:rPr>
          <w:b/>
          <w:sz w:val="32"/>
        </w:rPr>
      </w:pPr>
      <w:r>
        <w:rPr>
          <w:b/>
          <w:sz w:val="32"/>
        </w:rPr>
        <w:t>RUN SERVER</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1"/>
        <w:rPr>
          <w:b/>
          <w:sz w:val="18"/>
        </w:rPr>
      </w:pPr>
      <w:r>
        <w:drawing>
          <wp:anchor distT="0" distB="0" distL="0" distR="0" simplePos="0" relativeHeight="251660288" behindDoc="0" locked="0" layoutInCell="1" allowOverlap="1">
            <wp:simplePos x="0" y="0"/>
            <wp:positionH relativeFrom="page">
              <wp:posOffset>647700</wp:posOffset>
            </wp:positionH>
            <wp:positionV relativeFrom="paragraph">
              <wp:posOffset>156845</wp:posOffset>
            </wp:positionV>
            <wp:extent cx="6245860" cy="3387725"/>
            <wp:effectExtent l="0" t="0" r="0" b="0"/>
            <wp:wrapTopAndBottom/>
            <wp:docPr id="1031" name="image6.jpeg"/>
            <wp:cNvGraphicFramePr/>
            <a:graphic xmlns:a="http://schemas.openxmlformats.org/drawingml/2006/main">
              <a:graphicData uri="http://schemas.openxmlformats.org/drawingml/2006/picture">
                <pic:pic xmlns:pic="http://schemas.openxmlformats.org/drawingml/2006/picture">
                  <pic:nvPicPr>
                    <pic:cNvPr id="1031" name="image6.jpeg"/>
                    <pic:cNvPicPr/>
                  </pic:nvPicPr>
                  <pic:blipFill>
                    <a:blip r:embed="rId16" cstate="print"/>
                    <a:srcRect/>
                    <a:stretch>
                      <a:fillRect/>
                    </a:stretch>
                  </pic:blipFill>
                  <pic:spPr>
                    <a:xfrm>
                      <a:off x="0" y="0"/>
                      <a:ext cx="6245652" cy="3387852"/>
                    </a:xfrm>
                    <a:prstGeom prst="rect">
                      <a:avLst/>
                    </a:prstGeom>
                  </pic:spPr>
                </pic:pic>
              </a:graphicData>
            </a:graphic>
          </wp:anchor>
        </w:drawing>
      </w:r>
    </w:p>
    <w:p>
      <w:pPr>
        <w:spacing w:after="0"/>
        <w:rPr>
          <w:sz w:val="18"/>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spacing w:before="234"/>
        <w:ind w:left="1651" w:right="1817" w:firstLine="0"/>
        <w:jc w:val="center"/>
        <w:rPr>
          <w:b/>
          <w:sz w:val="32"/>
        </w:rPr>
      </w:pPr>
      <w:r>
        <w:rPr>
          <w:b/>
          <w:sz w:val="32"/>
        </w:rPr>
        <w:t>RUN SERVER CUSTOM PORT NUMBER</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3"/>
        <w:rPr>
          <w:b/>
          <w:sz w:val="18"/>
        </w:rPr>
      </w:pPr>
      <w:r>
        <w:drawing>
          <wp:anchor distT="0" distB="0" distL="0" distR="0" simplePos="0" relativeHeight="251660288" behindDoc="0" locked="0" layoutInCell="1" allowOverlap="1">
            <wp:simplePos x="0" y="0"/>
            <wp:positionH relativeFrom="page">
              <wp:posOffset>650240</wp:posOffset>
            </wp:positionH>
            <wp:positionV relativeFrom="paragraph">
              <wp:posOffset>158115</wp:posOffset>
            </wp:positionV>
            <wp:extent cx="6245860" cy="3387725"/>
            <wp:effectExtent l="0" t="0" r="0" b="0"/>
            <wp:wrapTopAndBottom/>
            <wp:docPr id="1032" name="image7.jpeg"/>
            <wp:cNvGraphicFramePr/>
            <a:graphic xmlns:a="http://schemas.openxmlformats.org/drawingml/2006/main">
              <a:graphicData uri="http://schemas.openxmlformats.org/drawingml/2006/picture">
                <pic:pic xmlns:pic="http://schemas.openxmlformats.org/drawingml/2006/picture">
                  <pic:nvPicPr>
                    <pic:cNvPr id="1032" name="image7.jpeg"/>
                    <pic:cNvPicPr/>
                  </pic:nvPicPr>
                  <pic:blipFill>
                    <a:blip r:embed="rId17" cstate="print"/>
                    <a:srcRect/>
                    <a:stretch>
                      <a:fillRect/>
                    </a:stretch>
                  </pic:blipFill>
                  <pic:spPr>
                    <a:xfrm>
                      <a:off x="0" y="0"/>
                      <a:ext cx="6245652" cy="3387852"/>
                    </a:xfrm>
                    <a:prstGeom prst="rect">
                      <a:avLst/>
                    </a:prstGeom>
                  </pic:spPr>
                </pic:pic>
              </a:graphicData>
            </a:graphic>
          </wp:anchor>
        </w:drawing>
      </w:r>
    </w:p>
    <w:p>
      <w:pPr>
        <w:spacing w:after="0"/>
        <w:rPr>
          <w:sz w:val="18"/>
        </w:rPr>
        <w:sectPr>
          <w:pgSz w:w="12240" w:h="15840"/>
          <w:pgMar w:top="1500" w:right="480" w:bottom="960" w:left="800" w:header="0" w:footer="761" w:gutter="0"/>
          <w:cols w:space="720" w:num="1"/>
        </w:sectPr>
      </w:pPr>
    </w:p>
    <w:p>
      <w:pPr>
        <w:pStyle w:val="4"/>
        <w:rPr>
          <w:b/>
          <w:sz w:val="20"/>
        </w:rPr>
      </w:pPr>
    </w:p>
    <w:p>
      <w:pPr>
        <w:pStyle w:val="4"/>
        <w:rPr>
          <w:b/>
          <w:sz w:val="20"/>
        </w:rPr>
      </w:pPr>
    </w:p>
    <w:p>
      <w:pPr>
        <w:spacing w:before="260"/>
        <w:ind w:left="1651" w:right="1954" w:firstLine="0"/>
        <w:jc w:val="center"/>
        <w:rPr>
          <w:b/>
          <w:sz w:val="32"/>
        </w:rPr>
      </w:pPr>
      <w:r>
        <w:rPr>
          <w:b/>
          <w:sz w:val="32"/>
        </w:rPr>
        <w:t>STORAGE OF BLOCK ON SERVER</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18"/>
        </w:rPr>
      </w:pPr>
      <w:r>
        <w:drawing>
          <wp:anchor distT="0" distB="0" distL="0" distR="0" simplePos="0" relativeHeight="251660288" behindDoc="0" locked="0" layoutInCell="1" allowOverlap="1">
            <wp:simplePos x="0" y="0"/>
            <wp:positionH relativeFrom="page">
              <wp:posOffset>647700</wp:posOffset>
            </wp:positionH>
            <wp:positionV relativeFrom="paragraph">
              <wp:posOffset>156210</wp:posOffset>
            </wp:positionV>
            <wp:extent cx="6244590" cy="3511550"/>
            <wp:effectExtent l="0" t="0" r="0" b="0"/>
            <wp:wrapTopAndBottom/>
            <wp:docPr id="1033" name="image8.jpeg"/>
            <wp:cNvGraphicFramePr/>
            <a:graphic xmlns:a="http://schemas.openxmlformats.org/drawingml/2006/main">
              <a:graphicData uri="http://schemas.openxmlformats.org/drawingml/2006/picture">
                <pic:pic xmlns:pic="http://schemas.openxmlformats.org/drawingml/2006/picture">
                  <pic:nvPicPr>
                    <pic:cNvPr id="1033" name="image8.jpeg"/>
                    <pic:cNvPicPr/>
                  </pic:nvPicPr>
                  <pic:blipFill>
                    <a:blip r:embed="rId18" cstate="print"/>
                    <a:srcRect/>
                    <a:stretch>
                      <a:fillRect/>
                    </a:stretch>
                  </pic:blipFill>
                  <pic:spPr>
                    <a:xfrm>
                      <a:off x="0" y="0"/>
                      <a:ext cx="6244792" cy="3511295"/>
                    </a:xfrm>
                    <a:prstGeom prst="rect">
                      <a:avLst/>
                    </a:prstGeom>
                  </pic:spPr>
                </pic:pic>
              </a:graphicData>
            </a:graphic>
          </wp:anchor>
        </w:drawing>
      </w:r>
    </w:p>
    <w:p>
      <w:pPr>
        <w:spacing w:after="0"/>
        <w:rPr>
          <w:sz w:val="18"/>
        </w:rPr>
        <w:sectPr>
          <w:pgSz w:w="12240" w:h="15840"/>
          <w:pgMar w:top="1500" w:right="480" w:bottom="960" w:left="800" w:header="0" w:footer="761" w:gutter="0"/>
          <w:cols w:space="720" w:num="1"/>
        </w:sectPr>
      </w:pPr>
    </w:p>
    <w:p>
      <w:pPr>
        <w:spacing w:before="68"/>
        <w:ind w:left="1651" w:right="1969" w:firstLine="0"/>
        <w:jc w:val="center"/>
        <w:rPr>
          <w:b/>
          <w:sz w:val="32"/>
        </w:rPr>
      </w:pPr>
      <w:r>
        <w:rPr>
          <w:b/>
          <w:sz w:val="32"/>
        </w:rPr>
        <w:t>FRONTEND CLIENT</w:t>
      </w:r>
    </w:p>
    <w:p>
      <w:pPr>
        <w:pStyle w:val="4"/>
        <w:rPr>
          <w:b/>
          <w:sz w:val="34"/>
        </w:rPr>
      </w:pPr>
    </w:p>
    <w:p>
      <w:pPr>
        <w:pStyle w:val="4"/>
        <w:spacing w:before="6"/>
        <w:rPr>
          <w:b/>
          <w:sz w:val="47"/>
        </w:rPr>
      </w:pPr>
    </w:p>
    <w:p>
      <w:pPr>
        <w:spacing w:before="1"/>
        <w:ind w:left="1651" w:right="1969" w:firstLine="0"/>
        <w:jc w:val="center"/>
        <w:rPr>
          <w:b/>
          <w:sz w:val="32"/>
        </w:rPr>
      </w:pPr>
      <w:r>
        <w:rPr>
          <w:b/>
          <w:sz w:val="32"/>
        </w:rPr>
        <w:t>LOGIN SCREEN</w:t>
      </w:r>
    </w:p>
    <w:p>
      <w:pPr>
        <w:pStyle w:val="4"/>
        <w:rPr>
          <w:b/>
          <w:sz w:val="20"/>
        </w:rPr>
      </w:pPr>
    </w:p>
    <w:p>
      <w:pPr>
        <w:pStyle w:val="4"/>
        <w:rPr>
          <w:b/>
          <w:sz w:val="20"/>
        </w:rPr>
      </w:pPr>
    </w:p>
    <w:p>
      <w:pPr>
        <w:pStyle w:val="4"/>
        <w:rPr>
          <w:b/>
          <w:sz w:val="20"/>
        </w:rPr>
      </w:pPr>
    </w:p>
    <w:p>
      <w:pPr>
        <w:pStyle w:val="4"/>
        <w:rPr>
          <w:b/>
          <w:sz w:val="20"/>
        </w:rPr>
      </w:pPr>
    </w:p>
    <w:p>
      <w:pPr>
        <w:pStyle w:val="4"/>
        <w:spacing w:before="5"/>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173990</wp:posOffset>
            </wp:positionV>
            <wp:extent cx="6442710" cy="4007485"/>
            <wp:effectExtent l="0" t="0" r="0" b="0"/>
            <wp:wrapTopAndBottom/>
            <wp:docPr id="1034" name="image9.png"/>
            <wp:cNvGraphicFramePr/>
            <a:graphic xmlns:a="http://schemas.openxmlformats.org/drawingml/2006/main">
              <a:graphicData uri="http://schemas.openxmlformats.org/drawingml/2006/picture">
                <pic:pic xmlns:pic="http://schemas.openxmlformats.org/drawingml/2006/picture">
                  <pic:nvPicPr>
                    <pic:cNvPr id="1034" name="image9.png"/>
                    <pic:cNvPicPr/>
                  </pic:nvPicPr>
                  <pic:blipFill>
                    <a:blip r:embed="rId19" cstate="print"/>
                    <a:srcRect/>
                    <a:stretch>
                      <a:fillRect/>
                    </a:stretch>
                  </pic:blipFill>
                  <pic:spPr>
                    <a:xfrm>
                      <a:off x="0" y="0"/>
                      <a:ext cx="6442859" cy="4007738"/>
                    </a:xfrm>
                    <a:prstGeom prst="rect">
                      <a:avLst/>
                    </a:prstGeom>
                  </pic:spPr>
                </pic:pic>
              </a:graphicData>
            </a:graphic>
          </wp:anchor>
        </w:drawing>
      </w:r>
    </w:p>
    <w:p>
      <w:pPr>
        <w:spacing w:after="0"/>
        <w:rPr>
          <w:sz w:val="20"/>
        </w:rPr>
        <w:sectPr>
          <w:pgSz w:w="12240" w:h="15840"/>
          <w:pgMar w:top="128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6"/>
        <w:rPr>
          <w:b/>
          <w:sz w:val="21"/>
        </w:rPr>
      </w:pPr>
    </w:p>
    <w:p>
      <w:pPr>
        <w:spacing w:before="85"/>
        <w:ind w:left="1647" w:right="2111" w:firstLine="0"/>
        <w:jc w:val="center"/>
        <w:rPr>
          <w:b/>
          <w:sz w:val="32"/>
        </w:rPr>
      </w:pPr>
      <w:r>
        <w:rPr>
          <w:b/>
          <w:sz w:val="32"/>
        </w:rPr>
        <w:t>DASHBOARD</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2"/>
        <w:rPr>
          <w:b/>
          <w:sz w:val="25"/>
        </w:rPr>
      </w:pPr>
      <w:r>
        <w:drawing>
          <wp:anchor distT="0" distB="0" distL="0" distR="0" simplePos="0" relativeHeight="251660288" behindDoc="0" locked="0" layoutInCell="1" allowOverlap="1">
            <wp:simplePos x="0" y="0"/>
            <wp:positionH relativeFrom="page">
              <wp:posOffset>647700</wp:posOffset>
            </wp:positionH>
            <wp:positionV relativeFrom="paragraph">
              <wp:posOffset>208280</wp:posOffset>
            </wp:positionV>
            <wp:extent cx="6442710" cy="4007485"/>
            <wp:effectExtent l="0" t="0" r="0" b="0"/>
            <wp:wrapTopAndBottom/>
            <wp:docPr id="1035" name="image10.jpeg"/>
            <wp:cNvGraphicFramePr/>
            <a:graphic xmlns:a="http://schemas.openxmlformats.org/drawingml/2006/main">
              <a:graphicData uri="http://schemas.openxmlformats.org/drawingml/2006/picture">
                <pic:pic xmlns:pic="http://schemas.openxmlformats.org/drawingml/2006/picture">
                  <pic:nvPicPr>
                    <pic:cNvPr id="1035" name="image10.jpeg"/>
                    <pic:cNvPicPr/>
                  </pic:nvPicPr>
                  <pic:blipFill>
                    <a:blip r:embed="rId20" cstate="print"/>
                    <a:srcRect/>
                    <a:stretch>
                      <a:fillRect/>
                    </a:stretch>
                  </pic:blipFill>
                  <pic:spPr>
                    <a:xfrm>
                      <a:off x="0" y="0"/>
                      <a:ext cx="6442859" cy="4007739"/>
                    </a:xfrm>
                    <a:prstGeom prst="rect">
                      <a:avLst/>
                    </a:prstGeom>
                  </pic:spPr>
                </pic:pic>
              </a:graphicData>
            </a:graphic>
          </wp:anchor>
        </w:drawing>
      </w:r>
    </w:p>
    <w:p>
      <w:pPr>
        <w:spacing w:after="0"/>
        <w:rPr>
          <w:sz w:val="25"/>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19"/>
        </w:rPr>
      </w:pPr>
    </w:p>
    <w:p>
      <w:pPr>
        <w:spacing w:before="86"/>
        <w:ind w:left="932" w:right="2111" w:firstLine="0"/>
        <w:jc w:val="center"/>
        <w:rPr>
          <w:b/>
          <w:sz w:val="32"/>
        </w:rPr>
      </w:pPr>
      <w:r>
        <w:rPr>
          <w:b/>
          <w:sz w:val="32"/>
        </w:rPr>
        <w:t>FILE BROWSER</w:t>
      </w:r>
    </w:p>
    <w:p>
      <w:pPr>
        <w:pStyle w:val="4"/>
        <w:rPr>
          <w:b/>
          <w:sz w:val="20"/>
        </w:rPr>
      </w:pPr>
    </w:p>
    <w:p>
      <w:pPr>
        <w:pStyle w:val="4"/>
        <w:rPr>
          <w:b/>
          <w:sz w:val="20"/>
        </w:rPr>
      </w:pPr>
    </w:p>
    <w:p>
      <w:pPr>
        <w:pStyle w:val="4"/>
        <w:spacing w:before="7"/>
        <w:rPr>
          <w:b/>
          <w:sz w:val="21"/>
        </w:rPr>
      </w:pPr>
      <w:r>
        <w:drawing>
          <wp:anchor distT="0" distB="0" distL="0" distR="0" simplePos="0" relativeHeight="251660288" behindDoc="0" locked="0" layoutInCell="1" allowOverlap="1">
            <wp:simplePos x="0" y="0"/>
            <wp:positionH relativeFrom="page">
              <wp:posOffset>647700</wp:posOffset>
            </wp:positionH>
            <wp:positionV relativeFrom="paragraph">
              <wp:posOffset>182880</wp:posOffset>
            </wp:positionV>
            <wp:extent cx="6442710" cy="4007485"/>
            <wp:effectExtent l="0" t="0" r="0" b="0"/>
            <wp:wrapTopAndBottom/>
            <wp:docPr id="1036" name="image11.jpeg"/>
            <wp:cNvGraphicFramePr/>
            <a:graphic xmlns:a="http://schemas.openxmlformats.org/drawingml/2006/main">
              <a:graphicData uri="http://schemas.openxmlformats.org/drawingml/2006/picture">
                <pic:pic xmlns:pic="http://schemas.openxmlformats.org/drawingml/2006/picture">
                  <pic:nvPicPr>
                    <pic:cNvPr id="1036" name="image11.jpeg"/>
                    <pic:cNvPicPr/>
                  </pic:nvPicPr>
                  <pic:blipFill>
                    <a:blip r:embed="rId21" cstate="print"/>
                    <a:srcRect/>
                    <a:stretch>
                      <a:fillRect/>
                    </a:stretch>
                  </pic:blipFill>
                  <pic:spPr>
                    <a:xfrm>
                      <a:off x="0" y="0"/>
                      <a:ext cx="6442859" cy="4007738"/>
                    </a:xfrm>
                    <a:prstGeom prst="rect">
                      <a:avLst/>
                    </a:prstGeom>
                  </pic:spPr>
                </pic:pic>
              </a:graphicData>
            </a:graphic>
          </wp:anchor>
        </w:drawing>
      </w:r>
    </w:p>
    <w:p>
      <w:pPr>
        <w:spacing w:after="0"/>
        <w:rPr>
          <w:sz w:val="21"/>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spacing w:before="4"/>
        <w:rPr>
          <w:b/>
          <w:sz w:val="29"/>
        </w:rPr>
      </w:pPr>
    </w:p>
    <w:p>
      <w:pPr>
        <w:spacing w:before="85"/>
        <w:ind w:left="1628" w:right="2111" w:firstLine="0"/>
        <w:jc w:val="center"/>
        <w:rPr>
          <w:b/>
          <w:sz w:val="32"/>
        </w:rPr>
      </w:pPr>
      <w:r>
        <w:rPr>
          <w:b/>
          <w:sz w:val="32"/>
        </w:rPr>
        <w:t>MANAGE SERVER</w:t>
      </w:r>
    </w:p>
    <w:p>
      <w:pPr>
        <w:pStyle w:val="4"/>
        <w:rPr>
          <w:b/>
          <w:sz w:val="20"/>
        </w:rPr>
      </w:pPr>
    </w:p>
    <w:p>
      <w:pPr>
        <w:pStyle w:val="4"/>
        <w:rPr>
          <w:b/>
          <w:sz w:val="20"/>
        </w:rPr>
      </w:pPr>
    </w:p>
    <w:p>
      <w:pPr>
        <w:pStyle w:val="4"/>
        <w:rPr>
          <w:b/>
          <w:sz w:val="20"/>
        </w:rPr>
      </w:pPr>
    </w:p>
    <w:p>
      <w:pPr>
        <w:pStyle w:val="4"/>
        <w:spacing w:before="5"/>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173990</wp:posOffset>
            </wp:positionV>
            <wp:extent cx="6442710" cy="4007485"/>
            <wp:effectExtent l="0" t="0" r="0" b="0"/>
            <wp:wrapTopAndBottom/>
            <wp:docPr id="1037" name="image12.jpeg"/>
            <wp:cNvGraphicFramePr/>
            <a:graphic xmlns:a="http://schemas.openxmlformats.org/drawingml/2006/main">
              <a:graphicData uri="http://schemas.openxmlformats.org/drawingml/2006/picture">
                <pic:pic xmlns:pic="http://schemas.openxmlformats.org/drawingml/2006/picture">
                  <pic:nvPicPr>
                    <pic:cNvPr id="1037" name="image12.jpeg"/>
                    <pic:cNvPicPr/>
                  </pic:nvPicPr>
                  <pic:blipFill>
                    <a:blip r:embed="rId22" cstate="print"/>
                    <a:srcRect/>
                    <a:stretch>
                      <a:fillRect/>
                    </a:stretch>
                  </pic:blipFill>
                  <pic:spPr>
                    <a:xfrm>
                      <a:off x="0" y="0"/>
                      <a:ext cx="6442859" cy="4007738"/>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spacing w:before="5"/>
        <w:rPr>
          <w:b/>
          <w:sz w:val="17"/>
        </w:rPr>
      </w:pPr>
    </w:p>
    <w:p>
      <w:pPr>
        <w:spacing w:before="86"/>
        <w:ind w:left="1651" w:right="2046" w:firstLine="0"/>
        <w:jc w:val="center"/>
        <w:rPr>
          <w:b/>
          <w:sz w:val="32"/>
        </w:rPr>
      </w:pPr>
      <w:r>
        <w:rPr>
          <w:b/>
          <w:sz w:val="32"/>
        </w:rPr>
        <w:t>SETTINGS</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10"/>
        <w:rPr>
          <w:b/>
          <w:sz w:val="24"/>
        </w:rPr>
      </w:pPr>
      <w:r>
        <w:drawing>
          <wp:anchor distT="0" distB="0" distL="0" distR="0" simplePos="0" relativeHeight="251660288" behindDoc="0" locked="0" layoutInCell="1" allowOverlap="1">
            <wp:simplePos x="0" y="0"/>
            <wp:positionH relativeFrom="page">
              <wp:posOffset>647700</wp:posOffset>
            </wp:positionH>
            <wp:positionV relativeFrom="paragraph">
              <wp:posOffset>206375</wp:posOffset>
            </wp:positionV>
            <wp:extent cx="6442710" cy="4007485"/>
            <wp:effectExtent l="0" t="0" r="0" b="0"/>
            <wp:wrapTopAndBottom/>
            <wp:docPr id="1038" name="image13.jpeg"/>
            <wp:cNvGraphicFramePr/>
            <a:graphic xmlns:a="http://schemas.openxmlformats.org/drawingml/2006/main">
              <a:graphicData uri="http://schemas.openxmlformats.org/drawingml/2006/picture">
                <pic:pic xmlns:pic="http://schemas.openxmlformats.org/drawingml/2006/picture">
                  <pic:nvPicPr>
                    <pic:cNvPr id="1038" name="image13.jpeg"/>
                    <pic:cNvPicPr/>
                  </pic:nvPicPr>
                  <pic:blipFill>
                    <a:blip r:embed="rId23" cstate="print"/>
                    <a:srcRect/>
                    <a:stretch>
                      <a:fillRect/>
                    </a:stretch>
                  </pic:blipFill>
                  <pic:spPr>
                    <a:xfrm>
                      <a:off x="0" y="0"/>
                      <a:ext cx="6442859" cy="4007738"/>
                    </a:xfrm>
                    <a:prstGeom prst="rect">
                      <a:avLst/>
                    </a:prstGeom>
                  </pic:spPr>
                </pic:pic>
              </a:graphicData>
            </a:graphic>
          </wp:anchor>
        </w:drawing>
      </w:r>
    </w:p>
    <w:p>
      <w:pPr>
        <w:spacing w:after="0"/>
        <w:rPr>
          <w:sz w:val="24"/>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1590" w:firstLine="0"/>
        <w:jc w:val="center"/>
        <w:rPr>
          <w:b/>
          <w:sz w:val="32"/>
        </w:rPr>
      </w:pPr>
      <w:r>
        <w:rPr>
          <w:b/>
          <w:sz w:val="32"/>
        </w:rPr>
        <w:t>SETTINGS UPDATE NOTIFICATIONS</w:t>
      </w:r>
    </w:p>
    <w:p>
      <w:pPr>
        <w:pStyle w:val="4"/>
        <w:rPr>
          <w:b/>
          <w:sz w:val="20"/>
        </w:rPr>
      </w:pPr>
    </w:p>
    <w:p>
      <w:pPr>
        <w:pStyle w:val="4"/>
        <w:rPr>
          <w:b/>
          <w:sz w:val="20"/>
        </w:rPr>
      </w:pPr>
    </w:p>
    <w:p>
      <w:pPr>
        <w:pStyle w:val="4"/>
        <w:rPr>
          <w:b/>
          <w:sz w:val="20"/>
        </w:rPr>
      </w:pPr>
    </w:p>
    <w:p>
      <w:pPr>
        <w:pStyle w:val="4"/>
        <w:rPr>
          <w:b/>
          <w:sz w:val="20"/>
        </w:rPr>
      </w:pPr>
    </w:p>
    <w:p>
      <w:pPr>
        <w:pStyle w:val="4"/>
        <w:spacing w:before="6"/>
        <w:rPr>
          <w:b/>
          <w:sz w:val="12"/>
        </w:rPr>
      </w:pPr>
      <w:r>
        <w:drawing>
          <wp:anchor distT="0" distB="0" distL="0" distR="0" simplePos="0" relativeHeight="251660288" behindDoc="0" locked="0" layoutInCell="1" allowOverlap="1">
            <wp:simplePos x="0" y="0"/>
            <wp:positionH relativeFrom="page">
              <wp:posOffset>647700</wp:posOffset>
            </wp:positionH>
            <wp:positionV relativeFrom="paragraph">
              <wp:posOffset>116205</wp:posOffset>
            </wp:positionV>
            <wp:extent cx="6442710" cy="4007485"/>
            <wp:effectExtent l="0" t="0" r="0" b="0"/>
            <wp:wrapTopAndBottom/>
            <wp:docPr id="1039" name="image14.jpeg"/>
            <wp:cNvGraphicFramePr/>
            <a:graphic xmlns:a="http://schemas.openxmlformats.org/drawingml/2006/main">
              <a:graphicData uri="http://schemas.openxmlformats.org/drawingml/2006/picture">
                <pic:pic xmlns:pic="http://schemas.openxmlformats.org/drawingml/2006/picture">
                  <pic:nvPicPr>
                    <pic:cNvPr id="1039" name="image14.jpeg"/>
                    <pic:cNvPicPr/>
                  </pic:nvPicPr>
                  <pic:blipFill>
                    <a:blip r:embed="rId24" cstate="print"/>
                    <a:srcRect/>
                    <a:stretch>
                      <a:fillRect/>
                    </a:stretch>
                  </pic:blipFill>
                  <pic:spPr>
                    <a:xfrm>
                      <a:off x="0" y="0"/>
                      <a:ext cx="6442859" cy="4007738"/>
                    </a:xfrm>
                    <a:prstGeom prst="rect">
                      <a:avLst/>
                    </a:prstGeom>
                  </pic:spPr>
                </pic:pic>
              </a:graphicData>
            </a:graphic>
          </wp:anchor>
        </w:drawing>
      </w:r>
    </w:p>
    <w:p>
      <w:pPr>
        <w:spacing w:after="0"/>
        <w:rPr>
          <w:sz w:val="12"/>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1919" w:firstLine="0"/>
        <w:jc w:val="center"/>
        <w:rPr>
          <w:b/>
          <w:sz w:val="32"/>
        </w:rPr>
      </w:pPr>
      <w:r>
        <w:rPr>
          <w:b/>
          <w:sz w:val="32"/>
        </w:rPr>
        <w:t>ADD A NEW SERVER DIALOGE</w:t>
      </w:r>
    </w:p>
    <w:p>
      <w:pPr>
        <w:pStyle w:val="4"/>
        <w:rPr>
          <w:b/>
          <w:sz w:val="20"/>
        </w:rPr>
      </w:pPr>
    </w:p>
    <w:p>
      <w:pPr>
        <w:pStyle w:val="4"/>
        <w:rPr>
          <w:b/>
          <w:sz w:val="20"/>
        </w:rPr>
      </w:pPr>
    </w:p>
    <w:p>
      <w:pPr>
        <w:pStyle w:val="4"/>
        <w:rPr>
          <w:b/>
          <w:sz w:val="20"/>
        </w:rPr>
      </w:pPr>
    </w:p>
    <w:p>
      <w:pPr>
        <w:pStyle w:val="4"/>
        <w:rPr>
          <w:b/>
          <w:sz w:val="20"/>
        </w:rPr>
      </w:pPr>
    </w:p>
    <w:p>
      <w:pPr>
        <w:pStyle w:val="4"/>
        <w:spacing w:before="6"/>
        <w:rPr>
          <w:b/>
          <w:sz w:val="12"/>
        </w:rPr>
      </w:pPr>
      <w:r>
        <w:drawing>
          <wp:anchor distT="0" distB="0" distL="0" distR="0" simplePos="0" relativeHeight="251660288" behindDoc="0" locked="0" layoutInCell="1" allowOverlap="1">
            <wp:simplePos x="0" y="0"/>
            <wp:positionH relativeFrom="page">
              <wp:posOffset>647700</wp:posOffset>
            </wp:positionH>
            <wp:positionV relativeFrom="paragraph">
              <wp:posOffset>116205</wp:posOffset>
            </wp:positionV>
            <wp:extent cx="6442710" cy="4007485"/>
            <wp:effectExtent l="0" t="0" r="0" b="0"/>
            <wp:wrapTopAndBottom/>
            <wp:docPr id="1040" name="image15.jpeg"/>
            <wp:cNvGraphicFramePr/>
            <a:graphic xmlns:a="http://schemas.openxmlformats.org/drawingml/2006/main">
              <a:graphicData uri="http://schemas.openxmlformats.org/drawingml/2006/picture">
                <pic:pic xmlns:pic="http://schemas.openxmlformats.org/drawingml/2006/picture">
                  <pic:nvPicPr>
                    <pic:cNvPr id="1040" name="image15.jpeg"/>
                    <pic:cNvPicPr/>
                  </pic:nvPicPr>
                  <pic:blipFill>
                    <a:blip r:embed="rId25" cstate="print"/>
                    <a:srcRect/>
                    <a:stretch>
                      <a:fillRect/>
                    </a:stretch>
                  </pic:blipFill>
                  <pic:spPr>
                    <a:xfrm>
                      <a:off x="0" y="0"/>
                      <a:ext cx="6442859" cy="4007738"/>
                    </a:xfrm>
                    <a:prstGeom prst="rect">
                      <a:avLst/>
                    </a:prstGeom>
                  </pic:spPr>
                </pic:pic>
              </a:graphicData>
            </a:graphic>
          </wp:anchor>
        </w:drawing>
      </w:r>
    </w:p>
    <w:p>
      <w:pPr>
        <w:spacing w:after="0"/>
        <w:rPr>
          <w:sz w:val="12"/>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6"/>
        <w:rPr>
          <w:b/>
          <w:sz w:val="16"/>
        </w:rPr>
      </w:pPr>
    </w:p>
    <w:p>
      <w:pPr>
        <w:spacing w:before="85"/>
        <w:ind w:left="2495" w:right="0" w:firstLine="0"/>
        <w:jc w:val="left"/>
        <w:rPr>
          <w:b/>
          <w:sz w:val="32"/>
        </w:rPr>
      </w:pPr>
      <w:r>
        <w:rPr>
          <w:b/>
          <w:sz w:val="32"/>
        </w:rPr>
        <w:t>ENTER DETAILS OF THE SERVER</w:t>
      </w:r>
    </w:p>
    <w:p>
      <w:pPr>
        <w:pStyle w:val="4"/>
        <w:rPr>
          <w:b/>
          <w:sz w:val="20"/>
        </w:rPr>
      </w:pPr>
    </w:p>
    <w:p>
      <w:pPr>
        <w:pStyle w:val="4"/>
        <w:rPr>
          <w:b/>
          <w:sz w:val="20"/>
        </w:rPr>
      </w:pPr>
    </w:p>
    <w:p>
      <w:pPr>
        <w:pStyle w:val="4"/>
        <w:spacing w:before="7"/>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175260</wp:posOffset>
            </wp:positionV>
            <wp:extent cx="6442710" cy="4007485"/>
            <wp:effectExtent l="0" t="0" r="0" b="0"/>
            <wp:wrapTopAndBottom/>
            <wp:docPr id="1041" name="image16.jpeg"/>
            <wp:cNvGraphicFramePr/>
            <a:graphic xmlns:a="http://schemas.openxmlformats.org/drawingml/2006/main">
              <a:graphicData uri="http://schemas.openxmlformats.org/drawingml/2006/picture">
                <pic:pic xmlns:pic="http://schemas.openxmlformats.org/drawingml/2006/picture">
                  <pic:nvPicPr>
                    <pic:cNvPr id="1041" name="image16.jpeg"/>
                    <pic:cNvPicPr/>
                  </pic:nvPicPr>
                  <pic:blipFill>
                    <a:blip r:embed="rId26" cstate="print"/>
                    <a:srcRect/>
                    <a:stretch>
                      <a:fillRect/>
                    </a:stretch>
                  </pic:blipFill>
                  <pic:spPr>
                    <a:xfrm>
                      <a:off x="0" y="0"/>
                      <a:ext cx="6442859" cy="4007738"/>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1918" w:firstLine="0"/>
        <w:jc w:val="center"/>
        <w:rPr>
          <w:b/>
          <w:sz w:val="32"/>
        </w:rPr>
      </w:pPr>
      <w:r>
        <w:rPr>
          <w:b/>
          <w:sz w:val="32"/>
        </w:rPr>
        <w:t>SERVER ADDED NODIFICATIONS</w:t>
      </w:r>
    </w:p>
    <w:p>
      <w:pPr>
        <w:pStyle w:val="4"/>
        <w:rPr>
          <w:b/>
          <w:sz w:val="20"/>
        </w:rPr>
      </w:pPr>
    </w:p>
    <w:p>
      <w:pPr>
        <w:pStyle w:val="4"/>
        <w:rPr>
          <w:b/>
          <w:sz w:val="20"/>
        </w:rPr>
      </w:pPr>
    </w:p>
    <w:p>
      <w:pPr>
        <w:pStyle w:val="4"/>
        <w:rPr>
          <w:b/>
          <w:sz w:val="20"/>
        </w:rPr>
      </w:pPr>
    </w:p>
    <w:p>
      <w:pPr>
        <w:pStyle w:val="4"/>
        <w:rPr>
          <w:b/>
          <w:sz w:val="20"/>
        </w:rPr>
      </w:pPr>
    </w:p>
    <w:p>
      <w:pPr>
        <w:pStyle w:val="4"/>
        <w:spacing w:before="6"/>
        <w:rPr>
          <w:b/>
          <w:sz w:val="12"/>
        </w:rPr>
      </w:pPr>
      <w:r>
        <w:drawing>
          <wp:anchor distT="0" distB="0" distL="0" distR="0" simplePos="0" relativeHeight="251660288" behindDoc="0" locked="0" layoutInCell="1" allowOverlap="1">
            <wp:simplePos x="0" y="0"/>
            <wp:positionH relativeFrom="page">
              <wp:posOffset>647700</wp:posOffset>
            </wp:positionH>
            <wp:positionV relativeFrom="paragraph">
              <wp:posOffset>116205</wp:posOffset>
            </wp:positionV>
            <wp:extent cx="6442710" cy="4007485"/>
            <wp:effectExtent l="0" t="0" r="0" b="0"/>
            <wp:wrapTopAndBottom/>
            <wp:docPr id="1042" name="image17.jpeg"/>
            <wp:cNvGraphicFramePr/>
            <a:graphic xmlns:a="http://schemas.openxmlformats.org/drawingml/2006/main">
              <a:graphicData uri="http://schemas.openxmlformats.org/drawingml/2006/picture">
                <pic:pic xmlns:pic="http://schemas.openxmlformats.org/drawingml/2006/picture">
                  <pic:nvPicPr>
                    <pic:cNvPr id="1042" name="image17.jpeg"/>
                    <pic:cNvPicPr/>
                  </pic:nvPicPr>
                  <pic:blipFill>
                    <a:blip r:embed="rId27" cstate="print"/>
                    <a:srcRect/>
                    <a:stretch>
                      <a:fillRect/>
                    </a:stretch>
                  </pic:blipFill>
                  <pic:spPr>
                    <a:xfrm>
                      <a:off x="0" y="0"/>
                      <a:ext cx="6442859" cy="4007738"/>
                    </a:xfrm>
                    <a:prstGeom prst="rect">
                      <a:avLst/>
                    </a:prstGeom>
                  </pic:spPr>
                </pic:pic>
              </a:graphicData>
            </a:graphic>
          </wp:anchor>
        </w:drawing>
      </w:r>
    </w:p>
    <w:p>
      <w:pPr>
        <w:spacing w:after="0"/>
        <w:rPr>
          <w:sz w:val="12"/>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6"/>
        <w:rPr>
          <w:b/>
          <w:sz w:val="16"/>
        </w:rPr>
      </w:pPr>
    </w:p>
    <w:p>
      <w:pPr>
        <w:spacing w:before="85"/>
        <w:ind w:left="2936" w:right="0" w:firstLine="0"/>
        <w:jc w:val="left"/>
        <w:rPr>
          <w:b/>
          <w:sz w:val="32"/>
        </w:rPr>
      </w:pPr>
      <w:r>
        <w:rPr>
          <w:b/>
          <w:sz w:val="32"/>
        </w:rPr>
        <w:t>MANAGE SERVER SECTION</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9"/>
        <w:rPr>
          <w:b/>
          <w:sz w:val="26"/>
        </w:rPr>
      </w:pPr>
      <w:r>
        <w:drawing>
          <wp:anchor distT="0" distB="0" distL="0" distR="0" simplePos="0" relativeHeight="251660288" behindDoc="0" locked="0" layoutInCell="1" allowOverlap="1">
            <wp:simplePos x="0" y="0"/>
            <wp:positionH relativeFrom="page">
              <wp:posOffset>647700</wp:posOffset>
            </wp:positionH>
            <wp:positionV relativeFrom="paragraph">
              <wp:posOffset>220345</wp:posOffset>
            </wp:positionV>
            <wp:extent cx="6377940" cy="5084445"/>
            <wp:effectExtent l="0" t="0" r="0" b="0"/>
            <wp:wrapTopAndBottom/>
            <wp:docPr id="1043" name="image18.jpeg"/>
            <wp:cNvGraphicFramePr/>
            <a:graphic xmlns:a="http://schemas.openxmlformats.org/drawingml/2006/main">
              <a:graphicData uri="http://schemas.openxmlformats.org/drawingml/2006/picture">
                <pic:pic xmlns:pic="http://schemas.openxmlformats.org/drawingml/2006/picture">
                  <pic:nvPicPr>
                    <pic:cNvPr id="1043" name="image18.jpeg"/>
                    <pic:cNvPicPr/>
                  </pic:nvPicPr>
                  <pic:blipFill>
                    <a:blip r:embed="rId28" cstate="print"/>
                    <a:srcRect/>
                    <a:stretch>
                      <a:fillRect/>
                    </a:stretch>
                  </pic:blipFill>
                  <pic:spPr>
                    <a:xfrm>
                      <a:off x="0" y="0"/>
                      <a:ext cx="6378200" cy="5084445"/>
                    </a:xfrm>
                    <a:prstGeom prst="rect">
                      <a:avLst/>
                    </a:prstGeom>
                  </pic:spPr>
                </pic:pic>
              </a:graphicData>
            </a:graphic>
          </wp:anchor>
        </w:drawing>
      </w:r>
    </w:p>
    <w:p>
      <w:pPr>
        <w:spacing w:after="0"/>
        <w:rPr>
          <w:sz w:val="26"/>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2111" w:firstLine="0"/>
        <w:jc w:val="center"/>
        <w:rPr>
          <w:b/>
          <w:sz w:val="32"/>
        </w:rPr>
      </w:pPr>
      <w:r>
        <w:rPr>
          <w:b/>
          <w:sz w:val="32"/>
        </w:rPr>
        <w:t>UPDATE SERVER CONFIGURATION DIALOGE</w:t>
      </w:r>
    </w:p>
    <w:p>
      <w:pPr>
        <w:pStyle w:val="4"/>
        <w:rPr>
          <w:b/>
          <w:sz w:val="20"/>
        </w:rPr>
      </w:pPr>
    </w:p>
    <w:p>
      <w:pPr>
        <w:pStyle w:val="4"/>
        <w:rPr>
          <w:b/>
          <w:sz w:val="20"/>
        </w:rPr>
      </w:pPr>
    </w:p>
    <w:p>
      <w:pPr>
        <w:pStyle w:val="4"/>
        <w:rPr>
          <w:b/>
          <w:sz w:val="20"/>
        </w:rPr>
      </w:pPr>
    </w:p>
    <w:p>
      <w:pPr>
        <w:pStyle w:val="4"/>
        <w:rPr>
          <w:b/>
          <w:sz w:val="20"/>
        </w:rPr>
      </w:pPr>
    </w:p>
    <w:p>
      <w:pPr>
        <w:pStyle w:val="4"/>
        <w:spacing w:before="5"/>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173990</wp:posOffset>
            </wp:positionV>
            <wp:extent cx="6442710" cy="4007485"/>
            <wp:effectExtent l="0" t="0" r="0" b="0"/>
            <wp:wrapTopAndBottom/>
            <wp:docPr id="1044" name="image19.jpeg"/>
            <wp:cNvGraphicFramePr/>
            <a:graphic xmlns:a="http://schemas.openxmlformats.org/drawingml/2006/main">
              <a:graphicData uri="http://schemas.openxmlformats.org/drawingml/2006/picture">
                <pic:pic xmlns:pic="http://schemas.openxmlformats.org/drawingml/2006/picture">
                  <pic:nvPicPr>
                    <pic:cNvPr id="1044" name="image19.jpeg"/>
                    <pic:cNvPicPr/>
                  </pic:nvPicPr>
                  <pic:blipFill>
                    <a:blip r:embed="rId29" cstate="print"/>
                    <a:srcRect/>
                    <a:stretch>
                      <a:fillRect/>
                    </a:stretch>
                  </pic:blipFill>
                  <pic:spPr>
                    <a:xfrm>
                      <a:off x="0" y="0"/>
                      <a:ext cx="6442859" cy="4007738"/>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1875" w:firstLine="0"/>
        <w:jc w:val="center"/>
        <w:rPr>
          <w:b/>
          <w:sz w:val="32"/>
        </w:rPr>
      </w:pPr>
      <w:r>
        <w:rPr>
          <w:b/>
          <w:sz w:val="32"/>
        </w:rPr>
        <w:t>ENTERING DETAILS UPDATE SERVER</w:t>
      </w:r>
    </w:p>
    <w:p>
      <w:pPr>
        <w:pStyle w:val="4"/>
        <w:rPr>
          <w:b/>
          <w:sz w:val="20"/>
        </w:rPr>
      </w:pPr>
    </w:p>
    <w:p>
      <w:pPr>
        <w:pStyle w:val="4"/>
        <w:rPr>
          <w:b/>
          <w:sz w:val="20"/>
        </w:rPr>
      </w:pPr>
    </w:p>
    <w:p>
      <w:pPr>
        <w:pStyle w:val="4"/>
        <w:spacing w:before="5"/>
        <w:rPr>
          <w:b/>
          <w:sz w:val="12"/>
        </w:rPr>
      </w:pPr>
      <w:r>
        <w:drawing>
          <wp:anchor distT="0" distB="0" distL="0" distR="0" simplePos="0" relativeHeight="251660288" behindDoc="0" locked="0" layoutInCell="1" allowOverlap="1">
            <wp:simplePos x="0" y="0"/>
            <wp:positionH relativeFrom="page">
              <wp:posOffset>647700</wp:posOffset>
            </wp:positionH>
            <wp:positionV relativeFrom="paragraph">
              <wp:posOffset>115570</wp:posOffset>
            </wp:positionV>
            <wp:extent cx="6442710" cy="4007485"/>
            <wp:effectExtent l="0" t="0" r="0" b="0"/>
            <wp:wrapTopAndBottom/>
            <wp:docPr id="1045" name="image20.jpeg"/>
            <wp:cNvGraphicFramePr/>
            <a:graphic xmlns:a="http://schemas.openxmlformats.org/drawingml/2006/main">
              <a:graphicData uri="http://schemas.openxmlformats.org/drawingml/2006/picture">
                <pic:pic xmlns:pic="http://schemas.openxmlformats.org/drawingml/2006/picture">
                  <pic:nvPicPr>
                    <pic:cNvPr id="1045" name="image20.jpeg"/>
                    <pic:cNvPicPr/>
                  </pic:nvPicPr>
                  <pic:blipFill>
                    <a:blip r:embed="rId30" cstate="print"/>
                    <a:srcRect/>
                    <a:stretch>
                      <a:fillRect/>
                    </a:stretch>
                  </pic:blipFill>
                  <pic:spPr>
                    <a:xfrm>
                      <a:off x="0" y="0"/>
                      <a:ext cx="6442859" cy="4007738"/>
                    </a:xfrm>
                    <a:prstGeom prst="rect">
                      <a:avLst/>
                    </a:prstGeom>
                  </pic:spPr>
                </pic:pic>
              </a:graphicData>
            </a:graphic>
          </wp:anchor>
        </w:drawing>
      </w:r>
    </w:p>
    <w:p>
      <w:pPr>
        <w:spacing w:after="0"/>
        <w:rPr>
          <w:sz w:val="12"/>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5"/>
        <w:ind w:left="688" w:right="0" w:firstLine="0"/>
        <w:jc w:val="left"/>
        <w:rPr>
          <w:b/>
          <w:sz w:val="32"/>
        </w:rPr>
      </w:pPr>
      <w:r>
        <w:rPr>
          <w:b/>
          <w:sz w:val="32"/>
        </w:rPr>
        <w:t>DASHBOARD WITH NEWLY ADDED AND UPDATED SERVER</w:t>
      </w:r>
    </w:p>
    <w:p>
      <w:pPr>
        <w:pStyle w:val="4"/>
        <w:rPr>
          <w:b/>
          <w:sz w:val="20"/>
        </w:rPr>
      </w:pPr>
    </w:p>
    <w:p>
      <w:pPr>
        <w:pStyle w:val="4"/>
        <w:rPr>
          <w:b/>
          <w:sz w:val="20"/>
        </w:rPr>
      </w:pPr>
    </w:p>
    <w:p>
      <w:pPr>
        <w:pStyle w:val="4"/>
        <w:spacing w:before="7"/>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175260</wp:posOffset>
            </wp:positionV>
            <wp:extent cx="6442710" cy="4007485"/>
            <wp:effectExtent l="0" t="0" r="0" b="0"/>
            <wp:wrapTopAndBottom/>
            <wp:docPr id="1046" name="image21.jpeg"/>
            <wp:cNvGraphicFramePr/>
            <a:graphic xmlns:a="http://schemas.openxmlformats.org/drawingml/2006/main">
              <a:graphicData uri="http://schemas.openxmlformats.org/drawingml/2006/picture">
                <pic:pic xmlns:pic="http://schemas.openxmlformats.org/drawingml/2006/picture">
                  <pic:nvPicPr>
                    <pic:cNvPr id="1046" name="image21.jpeg"/>
                    <pic:cNvPicPr/>
                  </pic:nvPicPr>
                  <pic:blipFill>
                    <a:blip r:embed="rId31" cstate="print"/>
                    <a:srcRect/>
                    <a:stretch>
                      <a:fillRect/>
                    </a:stretch>
                  </pic:blipFill>
                  <pic:spPr>
                    <a:xfrm>
                      <a:off x="0" y="0"/>
                      <a:ext cx="6442859" cy="4007738"/>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1917" w:firstLine="0"/>
        <w:jc w:val="center"/>
        <w:rPr>
          <w:b/>
          <w:sz w:val="32"/>
        </w:rPr>
      </w:pPr>
      <w:r>
        <w:rPr>
          <w:b/>
          <w:sz w:val="32"/>
        </w:rPr>
        <w:t>CREATE FOLDER DIALOG</w:t>
      </w:r>
    </w:p>
    <w:p>
      <w:pPr>
        <w:pStyle w:val="4"/>
        <w:rPr>
          <w:b/>
          <w:sz w:val="20"/>
        </w:rPr>
      </w:pPr>
    </w:p>
    <w:p>
      <w:pPr>
        <w:pStyle w:val="4"/>
        <w:rPr>
          <w:b/>
          <w:sz w:val="20"/>
        </w:rPr>
      </w:pPr>
    </w:p>
    <w:p>
      <w:pPr>
        <w:pStyle w:val="4"/>
        <w:rPr>
          <w:b/>
          <w:sz w:val="20"/>
        </w:rPr>
      </w:pPr>
    </w:p>
    <w:p>
      <w:pPr>
        <w:pStyle w:val="4"/>
        <w:rPr>
          <w:b/>
          <w:sz w:val="20"/>
        </w:rPr>
      </w:pPr>
    </w:p>
    <w:p>
      <w:pPr>
        <w:pStyle w:val="4"/>
        <w:spacing w:before="5"/>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173990</wp:posOffset>
            </wp:positionV>
            <wp:extent cx="6442710" cy="4007485"/>
            <wp:effectExtent l="0" t="0" r="0" b="0"/>
            <wp:wrapTopAndBottom/>
            <wp:docPr id="1047" name="image22.jpeg"/>
            <wp:cNvGraphicFramePr/>
            <a:graphic xmlns:a="http://schemas.openxmlformats.org/drawingml/2006/main">
              <a:graphicData uri="http://schemas.openxmlformats.org/drawingml/2006/picture">
                <pic:pic xmlns:pic="http://schemas.openxmlformats.org/drawingml/2006/picture">
                  <pic:nvPicPr>
                    <pic:cNvPr id="1047" name="image22.jpeg"/>
                    <pic:cNvPicPr/>
                  </pic:nvPicPr>
                  <pic:blipFill>
                    <a:blip r:embed="rId32" cstate="print"/>
                    <a:srcRect/>
                    <a:stretch>
                      <a:fillRect/>
                    </a:stretch>
                  </pic:blipFill>
                  <pic:spPr>
                    <a:xfrm>
                      <a:off x="0" y="0"/>
                      <a:ext cx="6442859" cy="4007738"/>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spacing w:before="7"/>
        <w:rPr>
          <w:b/>
          <w:sz w:val="17"/>
        </w:rPr>
      </w:pPr>
    </w:p>
    <w:p>
      <w:pPr>
        <w:spacing w:before="85"/>
        <w:ind w:left="1651" w:right="1913" w:firstLine="0"/>
        <w:jc w:val="center"/>
        <w:rPr>
          <w:b/>
          <w:sz w:val="32"/>
        </w:rPr>
      </w:pPr>
      <w:r>
        <w:rPr>
          <w:b/>
          <w:sz w:val="32"/>
        </w:rPr>
        <w:t>FOLDER CREATED NOTIFICATION</w:t>
      </w:r>
    </w:p>
    <w:p>
      <w:pPr>
        <w:pStyle w:val="4"/>
        <w:rPr>
          <w:b/>
          <w:sz w:val="20"/>
        </w:rPr>
      </w:pPr>
    </w:p>
    <w:p>
      <w:pPr>
        <w:pStyle w:val="4"/>
        <w:rPr>
          <w:b/>
          <w:sz w:val="20"/>
        </w:rPr>
      </w:pPr>
    </w:p>
    <w:p>
      <w:pPr>
        <w:pStyle w:val="4"/>
        <w:rPr>
          <w:b/>
          <w:sz w:val="20"/>
        </w:rPr>
      </w:pPr>
    </w:p>
    <w:p>
      <w:pPr>
        <w:pStyle w:val="4"/>
        <w:rPr>
          <w:b/>
          <w:sz w:val="20"/>
        </w:rPr>
      </w:pPr>
    </w:p>
    <w:p>
      <w:pPr>
        <w:pStyle w:val="4"/>
        <w:spacing w:before="6"/>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174625</wp:posOffset>
            </wp:positionV>
            <wp:extent cx="6442710" cy="4007485"/>
            <wp:effectExtent l="0" t="0" r="0" b="0"/>
            <wp:wrapTopAndBottom/>
            <wp:docPr id="1048" name="image23.jpeg"/>
            <wp:cNvGraphicFramePr/>
            <a:graphic xmlns:a="http://schemas.openxmlformats.org/drawingml/2006/main">
              <a:graphicData uri="http://schemas.openxmlformats.org/drawingml/2006/picture">
                <pic:pic xmlns:pic="http://schemas.openxmlformats.org/drawingml/2006/picture">
                  <pic:nvPicPr>
                    <pic:cNvPr id="1048" name="image23.jpeg"/>
                    <pic:cNvPicPr/>
                  </pic:nvPicPr>
                  <pic:blipFill>
                    <a:blip r:embed="rId33" cstate="print"/>
                    <a:srcRect/>
                    <a:stretch>
                      <a:fillRect/>
                    </a:stretch>
                  </pic:blipFill>
                  <pic:spPr>
                    <a:xfrm>
                      <a:off x="0" y="0"/>
                      <a:ext cx="6442859" cy="4007738"/>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1857" w:firstLine="0"/>
        <w:jc w:val="center"/>
        <w:rPr>
          <w:b/>
          <w:sz w:val="32"/>
        </w:rPr>
      </w:pPr>
      <w:r>
        <w:rPr>
          <w:b/>
          <w:sz w:val="32"/>
        </w:rPr>
        <w:t>OPEN FILE DIALOG</w:t>
      </w:r>
    </w:p>
    <w:p>
      <w:pPr>
        <w:pStyle w:val="4"/>
        <w:rPr>
          <w:b/>
          <w:sz w:val="20"/>
        </w:rPr>
      </w:pPr>
    </w:p>
    <w:p>
      <w:pPr>
        <w:pStyle w:val="4"/>
        <w:rPr>
          <w:b/>
          <w:sz w:val="20"/>
        </w:rPr>
      </w:pPr>
    </w:p>
    <w:p>
      <w:pPr>
        <w:pStyle w:val="4"/>
        <w:rPr>
          <w:b/>
          <w:sz w:val="20"/>
        </w:rPr>
      </w:pPr>
    </w:p>
    <w:p>
      <w:pPr>
        <w:pStyle w:val="4"/>
        <w:rPr>
          <w:b/>
          <w:sz w:val="20"/>
        </w:rPr>
      </w:pPr>
    </w:p>
    <w:p>
      <w:pPr>
        <w:pStyle w:val="4"/>
        <w:spacing w:before="5"/>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173990</wp:posOffset>
            </wp:positionV>
            <wp:extent cx="6445885" cy="4039870"/>
            <wp:effectExtent l="0" t="0" r="0" b="0"/>
            <wp:wrapTopAndBottom/>
            <wp:docPr id="1049" name="image24.jpeg"/>
            <wp:cNvGraphicFramePr/>
            <a:graphic xmlns:a="http://schemas.openxmlformats.org/drawingml/2006/main">
              <a:graphicData uri="http://schemas.openxmlformats.org/drawingml/2006/picture">
                <pic:pic xmlns:pic="http://schemas.openxmlformats.org/drawingml/2006/picture">
                  <pic:nvPicPr>
                    <pic:cNvPr id="1049" name="image24.jpeg"/>
                    <pic:cNvPicPr/>
                  </pic:nvPicPr>
                  <pic:blipFill>
                    <a:blip r:embed="rId34" cstate="print"/>
                    <a:srcRect/>
                    <a:stretch>
                      <a:fillRect/>
                    </a:stretch>
                  </pic:blipFill>
                  <pic:spPr>
                    <a:xfrm>
                      <a:off x="0" y="0"/>
                      <a:ext cx="6445760" cy="4039647"/>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8"/>
        <w:rPr>
          <w:b/>
          <w:sz w:val="21"/>
        </w:rPr>
      </w:pPr>
    </w:p>
    <w:p>
      <w:pPr>
        <w:spacing w:before="86"/>
        <w:ind w:left="1651" w:right="1913" w:firstLine="0"/>
        <w:jc w:val="center"/>
        <w:rPr>
          <w:b/>
          <w:sz w:val="32"/>
        </w:rPr>
      </w:pPr>
      <w:r>
        <w:rPr>
          <w:b/>
          <w:sz w:val="32"/>
        </w:rPr>
        <w:t>FILE UPLOADED NOTIFICATION</w:t>
      </w:r>
    </w:p>
    <w:p>
      <w:pPr>
        <w:pStyle w:val="4"/>
        <w:rPr>
          <w:b/>
          <w:sz w:val="20"/>
        </w:rPr>
      </w:pPr>
    </w:p>
    <w:p>
      <w:pPr>
        <w:pStyle w:val="4"/>
        <w:rPr>
          <w:b/>
          <w:sz w:val="20"/>
        </w:rPr>
      </w:pPr>
    </w:p>
    <w:p>
      <w:pPr>
        <w:pStyle w:val="4"/>
        <w:rPr>
          <w:b/>
          <w:sz w:val="20"/>
        </w:rPr>
      </w:pPr>
    </w:p>
    <w:p>
      <w:pPr>
        <w:pStyle w:val="4"/>
        <w:rPr>
          <w:b/>
          <w:sz w:val="20"/>
        </w:rPr>
      </w:pPr>
    </w:p>
    <w:p>
      <w:pPr>
        <w:pStyle w:val="4"/>
        <w:spacing w:before="5"/>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173990</wp:posOffset>
            </wp:positionV>
            <wp:extent cx="6445885" cy="4039870"/>
            <wp:effectExtent l="0" t="0" r="0" b="0"/>
            <wp:wrapTopAndBottom/>
            <wp:docPr id="1050" name="image25.jpeg"/>
            <wp:cNvGraphicFramePr/>
            <a:graphic xmlns:a="http://schemas.openxmlformats.org/drawingml/2006/main">
              <a:graphicData uri="http://schemas.openxmlformats.org/drawingml/2006/picture">
                <pic:pic xmlns:pic="http://schemas.openxmlformats.org/drawingml/2006/picture">
                  <pic:nvPicPr>
                    <pic:cNvPr id="1050" name="image25.jpeg"/>
                    <pic:cNvPicPr/>
                  </pic:nvPicPr>
                  <pic:blipFill>
                    <a:blip r:embed="rId35" cstate="print"/>
                    <a:srcRect/>
                    <a:stretch>
                      <a:fillRect/>
                    </a:stretch>
                  </pic:blipFill>
                  <pic:spPr>
                    <a:xfrm>
                      <a:off x="0" y="0"/>
                      <a:ext cx="6445760" cy="4039647"/>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spacing w:before="7"/>
        <w:rPr>
          <w:b/>
          <w:sz w:val="17"/>
        </w:rPr>
      </w:pPr>
    </w:p>
    <w:p>
      <w:pPr>
        <w:spacing w:before="85"/>
        <w:ind w:left="1651" w:right="1911" w:firstLine="0"/>
        <w:jc w:val="center"/>
        <w:rPr>
          <w:b/>
          <w:sz w:val="32"/>
        </w:rPr>
      </w:pPr>
      <w:r>
        <w:rPr>
          <w:b/>
          <w:sz w:val="32"/>
        </w:rPr>
        <w:t>LIST OF UPLOADED FILES</w:t>
      </w:r>
    </w:p>
    <w:p>
      <w:pPr>
        <w:pStyle w:val="4"/>
        <w:rPr>
          <w:b/>
          <w:sz w:val="20"/>
        </w:rPr>
      </w:pPr>
    </w:p>
    <w:p>
      <w:pPr>
        <w:pStyle w:val="4"/>
        <w:rPr>
          <w:b/>
          <w:sz w:val="20"/>
        </w:rPr>
      </w:pPr>
    </w:p>
    <w:p>
      <w:pPr>
        <w:pStyle w:val="4"/>
        <w:rPr>
          <w:b/>
          <w:sz w:val="20"/>
        </w:rPr>
      </w:pPr>
    </w:p>
    <w:p>
      <w:pPr>
        <w:pStyle w:val="4"/>
        <w:rPr>
          <w:b/>
          <w:sz w:val="20"/>
        </w:rPr>
      </w:pPr>
    </w:p>
    <w:p>
      <w:pPr>
        <w:pStyle w:val="4"/>
        <w:spacing w:before="6"/>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174625</wp:posOffset>
            </wp:positionV>
            <wp:extent cx="6445885" cy="4039870"/>
            <wp:effectExtent l="0" t="0" r="0" b="0"/>
            <wp:wrapTopAndBottom/>
            <wp:docPr id="1051" name="image26.jpeg"/>
            <wp:cNvGraphicFramePr/>
            <a:graphic xmlns:a="http://schemas.openxmlformats.org/drawingml/2006/main">
              <a:graphicData uri="http://schemas.openxmlformats.org/drawingml/2006/picture">
                <pic:pic xmlns:pic="http://schemas.openxmlformats.org/drawingml/2006/picture">
                  <pic:nvPicPr>
                    <pic:cNvPr id="1051" name="image26.jpeg"/>
                    <pic:cNvPicPr/>
                  </pic:nvPicPr>
                  <pic:blipFill>
                    <a:blip r:embed="rId36" cstate="print"/>
                    <a:srcRect/>
                    <a:stretch>
                      <a:fillRect/>
                    </a:stretch>
                  </pic:blipFill>
                  <pic:spPr>
                    <a:xfrm>
                      <a:off x="0" y="0"/>
                      <a:ext cx="6445760" cy="4039647"/>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6"/>
        <w:rPr>
          <w:b/>
          <w:sz w:val="21"/>
        </w:rPr>
      </w:pPr>
    </w:p>
    <w:p>
      <w:pPr>
        <w:spacing w:before="86"/>
        <w:ind w:left="1651" w:right="2024" w:firstLine="0"/>
        <w:jc w:val="center"/>
        <w:rPr>
          <w:b/>
          <w:sz w:val="32"/>
        </w:rPr>
      </w:pPr>
      <w:r>
        <w:rPr>
          <w:b/>
          <w:sz w:val="32"/>
        </w:rPr>
        <w:t>FILE OPERATIONS</w:t>
      </w: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rPr>
          <w:b/>
          <w:sz w:val="20"/>
        </w:rPr>
      </w:pPr>
    </w:p>
    <w:p>
      <w:pPr>
        <w:pStyle w:val="4"/>
        <w:spacing w:before="9"/>
        <w:rPr>
          <w:b/>
          <w:sz w:val="12"/>
        </w:rPr>
      </w:pPr>
      <w:r>
        <w:drawing>
          <wp:anchor distT="0" distB="0" distL="0" distR="0" simplePos="0" relativeHeight="251660288" behindDoc="0" locked="0" layoutInCell="1" allowOverlap="1">
            <wp:simplePos x="0" y="0"/>
            <wp:positionH relativeFrom="page">
              <wp:posOffset>647700</wp:posOffset>
            </wp:positionH>
            <wp:positionV relativeFrom="paragraph">
              <wp:posOffset>118110</wp:posOffset>
            </wp:positionV>
            <wp:extent cx="6374765" cy="3584575"/>
            <wp:effectExtent l="0" t="0" r="0" b="0"/>
            <wp:wrapTopAndBottom/>
            <wp:docPr id="1052" name="image27.jpeg"/>
            <wp:cNvGraphicFramePr/>
            <a:graphic xmlns:a="http://schemas.openxmlformats.org/drawingml/2006/main">
              <a:graphicData uri="http://schemas.openxmlformats.org/drawingml/2006/picture">
                <pic:pic xmlns:pic="http://schemas.openxmlformats.org/drawingml/2006/picture">
                  <pic:nvPicPr>
                    <pic:cNvPr id="1052" name="image27.jpeg"/>
                    <pic:cNvPicPr/>
                  </pic:nvPicPr>
                  <pic:blipFill>
                    <a:blip r:embed="rId37" cstate="print"/>
                    <a:srcRect/>
                    <a:stretch>
                      <a:fillRect/>
                    </a:stretch>
                  </pic:blipFill>
                  <pic:spPr>
                    <a:xfrm>
                      <a:off x="0" y="0"/>
                      <a:ext cx="6374892" cy="3584447"/>
                    </a:xfrm>
                    <a:prstGeom prst="rect">
                      <a:avLst/>
                    </a:prstGeom>
                  </pic:spPr>
                </pic:pic>
              </a:graphicData>
            </a:graphic>
          </wp:anchor>
        </w:drawing>
      </w:r>
    </w:p>
    <w:p>
      <w:pPr>
        <w:spacing w:after="0"/>
        <w:rPr>
          <w:sz w:val="12"/>
        </w:rPr>
        <w:sectPr>
          <w:pgSz w:w="12240" w:h="15840"/>
          <w:pgMar w:top="1500" w:right="480" w:bottom="960" w:left="800" w:header="0" w:footer="761" w:gutter="0"/>
          <w:cols w:space="720" w:num="1"/>
        </w:sectPr>
      </w:pPr>
    </w:p>
    <w:p>
      <w:pPr>
        <w:pStyle w:val="4"/>
        <w:rPr>
          <w:b/>
          <w:sz w:val="20"/>
        </w:rPr>
      </w:pPr>
    </w:p>
    <w:p>
      <w:pPr>
        <w:pStyle w:val="4"/>
        <w:spacing w:before="7"/>
        <w:rPr>
          <w:b/>
          <w:sz w:val="17"/>
        </w:rPr>
      </w:pPr>
    </w:p>
    <w:p>
      <w:pPr>
        <w:spacing w:before="85"/>
        <w:ind w:left="1651" w:right="1907" w:firstLine="0"/>
        <w:jc w:val="center"/>
        <w:rPr>
          <w:b/>
          <w:sz w:val="32"/>
        </w:rPr>
      </w:pPr>
      <w:r>
        <w:rPr>
          <w:b/>
          <w:sz w:val="32"/>
        </w:rPr>
        <w:t>FILE DESTINATION TO STORE FILE</w:t>
      </w:r>
    </w:p>
    <w:p>
      <w:pPr>
        <w:pStyle w:val="4"/>
        <w:rPr>
          <w:b/>
          <w:sz w:val="20"/>
        </w:rPr>
      </w:pPr>
    </w:p>
    <w:p>
      <w:pPr>
        <w:pStyle w:val="4"/>
        <w:rPr>
          <w:b/>
          <w:sz w:val="20"/>
        </w:rPr>
      </w:pPr>
    </w:p>
    <w:p>
      <w:pPr>
        <w:pStyle w:val="4"/>
        <w:rPr>
          <w:b/>
          <w:sz w:val="20"/>
        </w:rPr>
      </w:pPr>
    </w:p>
    <w:p>
      <w:pPr>
        <w:pStyle w:val="4"/>
        <w:rPr>
          <w:b/>
          <w:sz w:val="20"/>
        </w:rPr>
      </w:pPr>
    </w:p>
    <w:p>
      <w:pPr>
        <w:pStyle w:val="4"/>
        <w:spacing w:before="6"/>
        <w:rPr>
          <w:b/>
          <w:sz w:val="20"/>
        </w:rPr>
      </w:pPr>
      <w:r>
        <w:drawing>
          <wp:anchor distT="0" distB="0" distL="0" distR="0" simplePos="0" relativeHeight="251660288" behindDoc="0" locked="0" layoutInCell="1" allowOverlap="1">
            <wp:simplePos x="0" y="0"/>
            <wp:positionH relativeFrom="page">
              <wp:posOffset>647700</wp:posOffset>
            </wp:positionH>
            <wp:positionV relativeFrom="paragraph">
              <wp:posOffset>174625</wp:posOffset>
            </wp:positionV>
            <wp:extent cx="6337935" cy="3941445"/>
            <wp:effectExtent l="0" t="0" r="0" b="0"/>
            <wp:wrapTopAndBottom/>
            <wp:docPr id="1053" name="image28.jpeg"/>
            <wp:cNvGraphicFramePr/>
            <a:graphic xmlns:a="http://schemas.openxmlformats.org/drawingml/2006/main">
              <a:graphicData uri="http://schemas.openxmlformats.org/drawingml/2006/picture">
                <pic:pic xmlns:pic="http://schemas.openxmlformats.org/drawingml/2006/picture">
                  <pic:nvPicPr>
                    <pic:cNvPr id="1053" name="image28.jpeg"/>
                    <pic:cNvPicPr/>
                  </pic:nvPicPr>
                  <pic:blipFill>
                    <a:blip r:embed="rId38" cstate="print"/>
                    <a:srcRect/>
                    <a:stretch>
                      <a:fillRect/>
                    </a:stretch>
                  </pic:blipFill>
                  <pic:spPr>
                    <a:xfrm>
                      <a:off x="0" y="0"/>
                      <a:ext cx="6338149" cy="3941635"/>
                    </a:xfrm>
                    <a:prstGeom prst="rect">
                      <a:avLst/>
                    </a:prstGeom>
                  </pic:spPr>
                </pic:pic>
              </a:graphicData>
            </a:graphic>
          </wp:anchor>
        </w:drawing>
      </w:r>
    </w:p>
    <w:p>
      <w:pPr>
        <w:spacing w:after="0"/>
        <w:rPr>
          <w:sz w:val="20"/>
        </w:rPr>
        <w:sectPr>
          <w:pgSz w:w="12240" w:h="15840"/>
          <w:pgMar w:top="1500" w:right="480" w:bottom="960" w:left="800" w:header="0" w:footer="761" w:gutter="0"/>
          <w:cols w:space="720" w:num="1"/>
        </w:sectPr>
      </w:pPr>
    </w:p>
    <w:p>
      <w:pPr>
        <w:spacing w:before="85"/>
        <w:ind w:left="1651" w:right="2038" w:firstLine="0"/>
        <w:jc w:val="center"/>
        <w:rPr>
          <w:b/>
          <w:sz w:val="36"/>
        </w:rPr>
      </w:pPr>
      <w:r>
        <w:rPr>
          <w:b/>
          <w:sz w:val="36"/>
        </w:rPr>
        <w:t>CHAPTER10</w:t>
      </w:r>
    </w:p>
    <w:p>
      <w:pPr>
        <w:pStyle w:val="4"/>
        <w:spacing w:before="2"/>
        <w:rPr>
          <w:b/>
          <w:sz w:val="58"/>
        </w:rPr>
      </w:pPr>
    </w:p>
    <w:p>
      <w:pPr>
        <w:spacing w:before="0"/>
        <w:ind w:left="1651" w:right="2043" w:firstLine="0"/>
        <w:jc w:val="center"/>
        <w:rPr>
          <w:b/>
          <w:sz w:val="32"/>
        </w:rPr>
      </w:pPr>
      <w:r>
        <w:rPr>
          <w:b/>
          <w:sz w:val="32"/>
        </w:rPr>
        <w:t>CONCLUSION</w:t>
      </w:r>
    </w:p>
    <w:p>
      <w:pPr>
        <w:pStyle w:val="4"/>
        <w:rPr>
          <w:b/>
          <w:sz w:val="34"/>
        </w:rPr>
      </w:pPr>
    </w:p>
    <w:p>
      <w:pPr>
        <w:pStyle w:val="4"/>
        <w:spacing w:before="205" w:line="480" w:lineRule="auto"/>
        <w:ind w:left="220" w:right="423" w:firstLine="720"/>
        <w:jc w:val="both"/>
      </w:pPr>
      <w:r>
        <w:t>This project proposes a high performance and low cost distributed file system. The proposed system integrates several commodity computers into a large capability  distributed file system. The propose system increase the reliability by replicating files in different data servers. To prevent the decreasing of the overall system performance when the loading of some data server is high, we design a load detection module. The experimental result shows that the load detection module can improve the overall system performance when the loading of some data servers is</w:t>
      </w:r>
      <w:r>
        <w:rPr>
          <w:rFonts w:hint="default"/>
          <w:lang w:val="en-US"/>
        </w:rPr>
        <w:t xml:space="preserve"> </w:t>
      </w:r>
      <w:r>
        <w:t>high.</w:t>
      </w:r>
    </w:p>
    <w:p>
      <w:pPr>
        <w:pStyle w:val="4"/>
        <w:spacing w:before="209" w:line="480" w:lineRule="auto"/>
        <w:ind w:left="119" w:right="426" w:firstLine="720"/>
        <w:jc w:val="both"/>
      </w:pPr>
      <w:r>
        <w:t>This project describes a distributed file system designed for serving JD’s e-commence business. DFS has a few unique features that differentiates itself from other open source solutions. For example, it has a general-purpose storage engine with scenario-aware replications to accommodate different file access patterns with optimized performance. In addition,it employs a separate cluster to store the file metadata in a distributed fashion with  a simple but efficient metadata placement strategy. Moreover, it provides</w:t>
      </w:r>
      <w:r>
        <w:rPr>
          <w:rFonts w:hint="default"/>
          <w:lang w:val="en-US"/>
        </w:rPr>
        <w:t xml:space="preserve"> </w:t>
      </w:r>
      <w:r>
        <w:t>POSIX-compliant</w:t>
      </w:r>
    </w:p>
    <w:p>
      <w:pPr>
        <w:pStyle w:val="4"/>
        <w:spacing w:before="206" w:line="480" w:lineRule="auto"/>
        <w:ind w:left="119" w:right="427"/>
        <w:jc w:val="both"/>
      </w:pPr>
      <w:r>
        <w:t>APIs with relaxed POSIX semantics and metadata atomicity to obtain better system performance.We have implemented most of the operations by following the POSIX standard,and</w:t>
      </w:r>
      <w:r>
        <w:rPr>
          <w:rFonts w:hint="default"/>
          <w:lang w:val="en-US"/>
        </w:rPr>
        <w:t xml:space="preserve"> </w:t>
      </w:r>
      <w:r>
        <w:t>are</w:t>
      </w:r>
      <w:r>
        <w:rPr>
          <w:rFonts w:hint="default"/>
          <w:lang w:val="en-US"/>
        </w:rPr>
        <w:t xml:space="preserve"> </w:t>
      </w:r>
      <w:r>
        <w:t>actively</w:t>
      </w:r>
      <w:r>
        <w:rPr>
          <w:rFonts w:hint="default"/>
          <w:lang w:val="en-US"/>
        </w:rPr>
        <w:t xml:space="preserve"> </w:t>
      </w:r>
      <w:r>
        <w:t>working</w:t>
      </w:r>
      <w:r>
        <w:rPr>
          <w:rFonts w:hint="default"/>
          <w:lang w:val="en-US"/>
        </w:rPr>
        <w:t xml:space="preserve"> </w:t>
      </w:r>
      <w:r>
        <w:t>on</w:t>
      </w:r>
      <w:r>
        <w:rPr>
          <w:rFonts w:hint="default"/>
          <w:lang w:val="en-US"/>
        </w:rPr>
        <w:t xml:space="preserve"> </w:t>
      </w:r>
      <w:r>
        <w:t>the</w:t>
      </w:r>
      <w:r>
        <w:rPr>
          <w:rFonts w:hint="default"/>
          <w:lang w:val="en-US"/>
        </w:rPr>
        <w:t xml:space="preserve"> </w:t>
      </w:r>
      <w:r>
        <w:t>remaining</w:t>
      </w:r>
      <w:r>
        <w:rPr>
          <w:rFonts w:hint="default"/>
          <w:lang w:val="en-US"/>
        </w:rPr>
        <w:t xml:space="preserve"> </w:t>
      </w:r>
      <w:r>
        <w:t>ones,such</w:t>
      </w:r>
      <w:r>
        <w:rPr>
          <w:rFonts w:hint="default"/>
          <w:lang w:val="en-US"/>
        </w:rPr>
        <w:t xml:space="preserve"> </w:t>
      </w:r>
      <w:r>
        <w:t>as</w:t>
      </w:r>
      <w:r>
        <w:rPr>
          <w:rFonts w:hint="default"/>
          <w:lang w:val="en-US"/>
        </w:rPr>
        <w:t xml:space="preserve"> </w:t>
      </w:r>
      <w:r>
        <w:t>xattr,</w:t>
      </w:r>
      <w:r>
        <w:rPr>
          <w:rFonts w:hint="default"/>
          <w:lang w:val="en-US"/>
        </w:rPr>
        <w:t xml:space="preserve"> </w:t>
      </w:r>
      <w:r>
        <w:t>fcntl,</w:t>
      </w:r>
      <w:r>
        <w:rPr>
          <w:rFonts w:hint="default"/>
          <w:lang w:val="en-US"/>
        </w:rPr>
        <w:t xml:space="preserve"> </w:t>
      </w:r>
      <w:r>
        <w:t>ioctl,</w:t>
      </w:r>
      <w:r>
        <w:rPr>
          <w:rFonts w:hint="default"/>
          <w:lang w:val="en-US"/>
        </w:rPr>
        <w:t xml:space="preserve"> </w:t>
      </w:r>
      <w:r>
        <w:t>mknod</w:t>
      </w:r>
    </w:p>
    <w:p>
      <w:pPr>
        <w:pStyle w:val="4"/>
        <w:spacing w:before="1"/>
        <w:ind w:left="119"/>
        <w:jc w:val="both"/>
      </w:pPr>
      <w:r>
        <w:t>and readdirplus.</w:t>
      </w:r>
    </w:p>
    <w:p>
      <w:pPr>
        <w:spacing w:after="0"/>
        <w:jc w:val="both"/>
        <w:sectPr>
          <w:pgSz w:w="12240" w:h="15840"/>
          <w:pgMar w:top="1500" w:right="480" w:bottom="960" w:left="800" w:header="0" w:footer="761" w:gutter="0"/>
          <w:cols w:space="720" w:num="1"/>
        </w:sectPr>
      </w:pPr>
    </w:p>
    <w:p>
      <w:pPr>
        <w:pStyle w:val="6"/>
        <w:spacing w:before="0"/>
        <w:ind w:right="1822"/>
      </w:pPr>
      <w:bookmarkStart w:id="41" w:name="CHAPTER 11"/>
      <w:bookmarkEnd w:id="41"/>
      <w:r>
        <w:t>CHAPTER 11</w:t>
      </w:r>
    </w:p>
    <w:p>
      <w:pPr>
        <w:pStyle w:val="4"/>
        <w:spacing w:before="2"/>
        <w:rPr>
          <w:b/>
          <w:sz w:val="56"/>
        </w:rPr>
      </w:pPr>
    </w:p>
    <w:p>
      <w:pPr>
        <w:pStyle w:val="7"/>
        <w:ind w:right="1823"/>
      </w:pPr>
      <w:bookmarkStart w:id="42" w:name="FUTURE ENHANCEMENT"/>
      <w:bookmarkEnd w:id="42"/>
      <w:r>
        <w:t>FUTURE ENHANCEMENT</w:t>
      </w:r>
    </w:p>
    <w:p>
      <w:pPr>
        <w:pStyle w:val="4"/>
        <w:rPr>
          <w:b/>
          <w:sz w:val="34"/>
        </w:rPr>
      </w:pPr>
    </w:p>
    <w:p>
      <w:pPr>
        <w:pStyle w:val="4"/>
        <w:spacing w:before="8"/>
        <w:rPr>
          <w:b/>
          <w:sz w:val="42"/>
        </w:rPr>
      </w:pPr>
    </w:p>
    <w:p>
      <w:pPr>
        <w:spacing w:before="0"/>
        <w:ind w:left="220" w:right="0" w:firstLine="0"/>
        <w:jc w:val="left"/>
        <w:rPr>
          <w:b/>
          <w:sz w:val="32"/>
        </w:rPr>
      </w:pPr>
      <w:r>
        <w:rPr>
          <w:b/>
          <w:sz w:val="32"/>
        </w:rPr>
        <w:t>11.1 FUTURE ENHANCEMENT</w:t>
      </w:r>
    </w:p>
    <w:p>
      <w:pPr>
        <w:pStyle w:val="4"/>
        <w:rPr>
          <w:b/>
          <w:sz w:val="34"/>
        </w:rPr>
      </w:pPr>
    </w:p>
    <w:p>
      <w:pPr>
        <w:pStyle w:val="4"/>
        <w:spacing w:before="287" w:line="507" w:lineRule="auto"/>
        <w:ind w:left="1340" w:right="1933"/>
      </w:pPr>
      <w:r>
        <w:t>This system will be extended to use cloud servers as storage servers. Replication feature will be added to prevent data loss.</w:t>
      </w:r>
    </w:p>
    <w:p>
      <w:pPr>
        <w:pStyle w:val="4"/>
        <w:spacing w:before="22" w:line="482" w:lineRule="auto"/>
        <w:ind w:left="220" w:right="759" w:firstLine="1120"/>
      </w:pPr>
      <w:r>
        <w:t>Modules for automatically selecting servers based on performance metrics will be added to improve data transfer and it’s efficiency.</w:t>
      </w:r>
    </w:p>
    <w:p>
      <w:pPr>
        <w:spacing w:after="0" w:line="482" w:lineRule="auto"/>
        <w:sectPr>
          <w:pgSz w:w="12240" w:h="15840"/>
          <w:pgMar w:top="1420" w:right="480" w:bottom="960" w:left="800" w:header="0" w:footer="761" w:gutter="0"/>
          <w:cols w:space="720" w:num="1"/>
        </w:sectPr>
      </w:pPr>
    </w:p>
    <w:p>
      <w:pPr>
        <w:pStyle w:val="6"/>
        <w:spacing w:before="68"/>
        <w:ind w:right="1302"/>
      </w:pPr>
      <w:bookmarkStart w:id="43" w:name="CHAPTER 12"/>
      <w:bookmarkEnd w:id="43"/>
      <w:r>
        <w:t>CHAPTER 12</w:t>
      </w:r>
    </w:p>
    <w:p>
      <w:pPr>
        <w:pStyle w:val="4"/>
        <w:rPr>
          <w:b/>
          <w:sz w:val="48"/>
        </w:rPr>
      </w:pPr>
    </w:p>
    <w:p>
      <w:pPr>
        <w:pStyle w:val="7"/>
        <w:ind w:right="1381"/>
      </w:pPr>
      <w:bookmarkStart w:id="44" w:name="REFERENCES"/>
      <w:bookmarkEnd w:id="44"/>
      <w:r>
        <w:t>REFERENCES</w:t>
      </w:r>
    </w:p>
    <w:p>
      <w:pPr>
        <w:pStyle w:val="4"/>
        <w:rPr>
          <w:b/>
          <w:sz w:val="34"/>
        </w:rPr>
      </w:pPr>
    </w:p>
    <w:p>
      <w:pPr>
        <w:pStyle w:val="4"/>
        <w:spacing w:before="9"/>
        <w:rPr>
          <w:b/>
          <w:sz w:val="31"/>
        </w:rPr>
      </w:pPr>
    </w:p>
    <w:p>
      <w:pPr>
        <w:pStyle w:val="8"/>
        <w:numPr>
          <w:ilvl w:val="0"/>
          <w:numId w:val="9"/>
        </w:numPr>
        <w:tabs>
          <w:tab w:val="left" w:pos="501"/>
        </w:tabs>
        <w:spacing w:before="0" w:after="0" w:line="480" w:lineRule="auto"/>
        <w:ind w:left="220" w:right="439" w:firstLine="0"/>
        <w:jc w:val="both"/>
        <w:rPr>
          <w:b w:val="0"/>
          <w:bCs/>
          <w:sz w:val="28"/>
        </w:rPr>
      </w:pPr>
      <w:r>
        <w:rPr>
          <w:b w:val="0"/>
          <w:bCs/>
          <w:sz w:val="28"/>
        </w:rPr>
        <w:t>Krish K.R., Ali Anwar, Ali R. Butt, “hatS: A Heterogeneity-Aware Tiered Storage for Hadoop”, 14th IEEE/ACM International Symposium on  Cluster,  Cloud  and Grid Computing, DOI 10.1109/CCGrid.51, pp.502-511,IEEE,2014.</w:t>
      </w:r>
    </w:p>
    <w:p>
      <w:pPr>
        <w:pStyle w:val="4"/>
        <w:rPr>
          <w:b w:val="0"/>
          <w:bCs/>
          <w:sz w:val="30"/>
        </w:rPr>
      </w:pPr>
    </w:p>
    <w:p>
      <w:pPr>
        <w:pStyle w:val="4"/>
        <w:spacing w:before="2"/>
        <w:rPr>
          <w:b w:val="0"/>
          <w:bCs/>
          <w:sz w:val="26"/>
        </w:rPr>
      </w:pPr>
    </w:p>
    <w:p>
      <w:pPr>
        <w:pStyle w:val="8"/>
        <w:numPr>
          <w:ilvl w:val="0"/>
          <w:numId w:val="9"/>
        </w:numPr>
        <w:tabs>
          <w:tab w:val="left" w:pos="571"/>
        </w:tabs>
        <w:spacing w:before="0" w:after="0" w:line="482" w:lineRule="auto"/>
        <w:ind w:left="220" w:right="443" w:firstLine="0"/>
        <w:jc w:val="both"/>
        <w:rPr>
          <w:b w:val="0"/>
          <w:bCs/>
          <w:sz w:val="28"/>
        </w:rPr>
      </w:pPr>
      <w:r>
        <w:rPr>
          <w:b w:val="0"/>
          <w:bCs/>
          <w:sz w:val="28"/>
        </w:rPr>
        <w:t>F. Azzedin. “Towards a scalable HDFS architecture”, in IEEE International Conference on Collaboration Technologies and Systems (CTS), pp. 155-161,2013.</w:t>
      </w:r>
    </w:p>
    <w:p>
      <w:pPr>
        <w:pStyle w:val="4"/>
        <w:rPr>
          <w:b w:val="0"/>
          <w:bCs/>
          <w:sz w:val="30"/>
        </w:rPr>
      </w:pPr>
    </w:p>
    <w:p>
      <w:pPr>
        <w:pStyle w:val="4"/>
        <w:spacing w:before="3"/>
        <w:rPr>
          <w:b w:val="0"/>
          <w:bCs/>
          <w:sz w:val="25"/>
        </w:rPr>
      </w:pPr>
    </w:p>
    <w:p>
      <w:pPr>
        <w:pStyle w:val="8"/>
        <w:numPr>
          <w:ilvl w:val="0"/>
          <w:numId w:val="9"/>
        </w:numPr>
        <w:tabs>
          <w:tab w:val="left" w:pos="540"/>
        </w:tabs>
        <w:spacing w:before="0" w:after="0" w:line="444" w:lineRule="auto"/>
        <w:ind w:left="220" w:right="554" w:firstLine="0"/>
        <w:jc w:val="both"/>
        <w:rPr>
          <w:b w:val="0"/>
          <w:bCs/>
          <w:sz w:val="28"/>
        </w:rPr>
      </w:pPr>
      <w:r>
        <w:rPr>
          <w:b w:val="0"/>
          <w:bCs/>
          <w:sz w:val="28"/>
        </w:rPr>
        <w:t>Shaojian Zhuo, Xing Wu, Wu Zhang and Wanchun Dou, “Distributed file system and classification for small images”, IEEE International Conference on Green Computing and Communications and IEEE Internet of Things and IEEE Cyber, Physical and Social Computing, DOI 10.1109/GreenCom-iThings-CPSCom.422, pp. 2231 2234,201.</w:t>
      </w:r>
    </w:p>
    <w:p>
      <w:pPr>
        <w:pStyle w:val="4"/>
        <w:rPr>
          <w:b w:val="0"/>
          <w:bCs/>
          <w:sz w:val="30"/>
        </w:rPr>
      </w:pPr>
    </w:p>
    <w:p>
      <w:pPr>
        <w:pStyle w:val="8"/>
        <w:numPr>
          <w:ilvl w:val="0"/>
          <w:numId w:val="9"/>
        </w:numPr>
        <w:tabs>
          <w:tab w:val="left" w:pos="540"/>
        </w:tabs>
        <w:spacing w:before="250" w:after="0" w:line="446" w:lineRule="auto"/>
        <w:ind w:left="220" w:right="559" w:firstLine="0"/>
        <w:jc w:val="both"/>
        <w:rPr>
          <w:b w:val="0"/>
          <w:bCs/>
          <w:sz w:val="28"/>
        </w:rPr>
      </w:pPr>
      <w:r>
        <w:rPr>
          <w:b w:val="0"/>
          <w:bCs/>
          <w:sz w:val="28"/>
        </w:rPr>
        <w:t>Konstantin Shvachko, Hairong Kunag, Sanjay Radia and Robert Chansler, ”The Hadoop Distributed File System” Sunnyvale, CaliforniaUSA.</w:t>
      </w:r>
    </w:p>
    <w:p>
      <w:pPr>
        <w:spacing w:after="0" w:line="446" w:lineRule="auto"/>
        <w:jc w:val="both"/>
        <w:rPr>
          <w:b w:val="0"/>
          <w:bCs/>
          <w:sz w:val="28"/>
        </w:rPr>
        <w:sectPr>
          <w:pgSz w:w="12240" w:h="15840"/>
          <w:pgMar w:top="1440" w:right="480" w:bottom="960" w:left="800" w:header="0" w:footer="761" w:gutter="0"/>
          <w:cols w:space="720" w:num="1"/>
        </w:sectPr>
      </w:pPr>
    </w:p>
    <w:p>
      <w:pPr>
        <w:pStyle w:val="4"/>
        <w:rPr>
          <w:b w:val="0"/>
          <w:bCs/>
          <w:sz w:val="20"/>
        </w:rPr>
      </w:pPr>
    </w:p>
    <w:p>
      <w:pPr>
        <w:pStyle w:val="4"/>
        <w:spacing w:before="8"/>
        <w:rPr>
          <w:b w:val="0"/>
          <w:bCs/>
          <w:sz w:val="18"/>
        </w:rPr>
      </w:pPr>
    </w:p>
    <w:p>
      <w:pPr>
        <w:pStyle w:val="8"/>
        <w:numPr>
          <w:ilvl w:val="0"/>
          <w:numId w:val="9"/>
        </w:numPr>
        <w:tabs>
          <w:tab w:val="left" w:pos="540"/>
        </w:tabs>
        <w:spacing w:before="89" w:after="0" w:line="444" w:lineRule="auto"/>
        <w:ind w:left="220" w:right="494" w:firstLine="0"/>
        <w:jc w:val="both"/>
        <w:rPr>
          <w:b w:val="0"/>
          <w:bCs/>
          <w:sz w:val="28"/>
        </w:rPr>
      </w:pPr>
      <w:r>
        <w:rPr>
          <w:b w:val="0"/>
          <w:bCs/>
          <w:sz w:val="28"/>
        </w:rPr>
        <w:t>Calder, B., Wang, J., Ogus, A., Nilakantan, N., Skjolsvold, A.,McKelvie, S., Xu, Y., Srivastav, S., Wu, J., Simitci, H., Haridas, J.,Uddaraju, C., Khatri, H., Edwards, A., Bedekar, V., Mainali, S.,Abbasi, R., Agarwal, A., Haq, M. F. u., Haq, M. I. u., Bhardwaj, D.,Dayanand, S., Adusumilli, A., McNett, M., Sankaran, S., Manivannan, K., and Rigas, L. Windows azure storage: A highly available cloud storage service with strong consistency. In Proceedings of the Twenty-Third ACM Symposium on Operating Systems Principles (NewYork, NY, USA, 2011), SOSP ’11, ACM, pp. 143– 157.</w:t>
      </w:r>
    </w:p>
    <w:p>
      <w:pPr>
        <w:pStyle w:val="4"/>
        <w:rPr>
          <w:b w:val="0"/>
          <w:bCs/>
          <w:sz w:val="30"/>
        </w:rPr>
      </w:pPr>
    </w:p>
    <w:p>
      <w:pPr>
        <w:pStyle w:val="8"/>
        <w:numPr>
          <w:ilvl w:val="0"/>
          <w:numId w:val="9"/>
        </w:numPr>
        <w:tabs>
          <w:tab w:val="left" w:pos="540"/>
        </w:tabs>
        <w:spacing w:before="251" w:after="0" w:line="444" w:lineRule="auto"/>
        <w:ind w:left="220" w:right="554" w:firstLine="0"/>
        <w:jc w:val="both"/>
        <w:rPr>
          <w:b w:val="0"/>
          <w:bCs/>
          <w:sz w:val="28"/>
        </w:rPr>
      </w:pPr>
      <w:r>
        <w:rPr>
          <w:b w:val="0"/>
          <w:bCs/>
          <w:sz w:val="28"/>
        </w:rPr>
        <w:t>Dennis Fetterly, Maya Haridasan, Michael Isard and Swaminathan Sundararaman, ”TidyFS: A Simple and Small Distributed File System”. Microsoft Research Technical Report,MSR-TR-20110-24</w:t>
      </w:r>
      <w:r>
        <w:rPr>
          <w:rFonts w:hint="default"/>
          <w:b w:val="0"/>
          <w:bCs/>
          <w:sz w:val="28"/>
          <w:lang w:val="en-US"/>
        </w:rPr>
        <w:t>.</w:t>
      </w:r>
    </w:p>
    <w:sectPr>
      <w:pgSz w:w="12240" w:h="15840"/>
      <w:pgMar w:top="1500" w:right="480" w:bottom="960" w:left="800" w:header="0" w:footer="76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2000019F" w:csb1="00000000"/>
  </w:font>
  <w:font w:name="Carlito">
    <w:altName w:val="URW Bookman"/>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URW Bookman">
    <w:panose1 w:val="000004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4098" o:spid="_x0000_s2049" o:spt="202" type="#_x0000_t202" style="position:absolute;left:0pt;margin-left:302.35pt;margin-top:717.95pt;height:16.35pt;width:9.2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8"/>
                  <w:ind w:left="20" w:right="0" w:firstLine="0"/>
                  <w:jc w:val="left"/>
                  <w:rPr>
                    <w:sz w:val="26"/>
                  </w:rPr>
                </w:pPr>
                <w:r>
                  <w:rPr>
                    <w:sz w:val="26"/>
                  </w:rPr>
                  <w:t>ii</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4099" o:spid="_x0000_s2050" o:spt="202" type="#_x0000_t202" style="position:absolute;left:0pt;margin-left:300.2pt;margin-top:743.35pt;height:17.6pt;width:13.75pt;mso-position-horizontal-relative:page;mso-position-vertical-relative:page;z-index:-251657216;mso-width-relative:page;mso-height-relative:page;" filled="f" stroked="f" coordsize="21600,21600">
          <v:path/>
          <v:fill on="f" focussize="0,0"/>
          <v:stroke on="f"/>
          <v:imagedata o:title=""/>
          <o:lock v:ext="edit"/>
          <v:textbox inset="0mm,0mm,0mm,0mm">
            <w:txbxContent>
              <w:p>
                <w:pPr>
                  <w:pStyle w:val="4"/>
                  <w:spacing w:before="9"/>
                  <w:ind w:left="20"/>
                </w:pPr>
                <w:r>
                  <w:t>iii</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4100" o:spid="_x0000_s2051" o:spt="202" type="#_x0000_t202" style="position:absolute;left:0pt;margin-left:300.55pt;margin-top:708.55pt;height:17.6pt;width:13pt;mso-position-horizontal-relative:page;mso-position-vertical-relative:page;z-index:-251657216;mso-width-relative:page;mso-height-relative:page;" filled="f" stroked="f" coordsize="21600,21600">
          <v:path/>
          <v:fill on="f" focussize="0,0"/>
          <v:stroke on="f"/>
          <v:imagedata o:title=""/>
          <o:lock v:ext="edit"/>
          <v:textbox inset="0mm,0mm,0mm,0mm">
            <w:txbxContent>
              <w:p>
                <w:pPr>
                  <w:pStyle w:val="4"/>
                  <w:spacing w:before="9"/>
                  <w:ind w:left="20"/>
                </w:pPr>
                <w:r>
                  <w:t>iv</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4101" o:spid="_x0000_s2052" o:spt="202" type="#_x0000_t202" style="position:absolute;left:0pt;margin-left:296.6pt;margin-top:715.75pt;height:17.6pt;width:20.85pt;mso-position-horizontal-relative:page;mso-position-vertical-relative:page;z-index:-251657216;mso-width-relative:page;mso-height-relative:page;" filled="f" stroked="f" coordsize="21600,21600">
          <v:path/>
          <v:fill on="f" focussize="0,0"/>
          <v:stroke on="f"/>
          <v:imagedata o:title=""/>
          <o:lock v:ext="edit"/>
          <v:textbox inset="0mm,0mm,0mm,0mm">
            <w:txbxContent>
              <w:p>
                <w:pPr>
                  <w:pStyle w:val="4"/>
                  <w:spacing w:before="9"/>
                  <w:ind w:left="60"/>
                </w:pPr>
                <w:r>
                  <w:fldChar w:fldCharType="begin"/>
                </w:r>
                <w:r>
                  <w:instrText xml:space="preserve">PAGE  \* roman </w:instrText>
                </w:r>
                <w:r>
                  <w:fldChar w:fldCharType="separate"/>
                </w:r>
                <w:r>
                  <w:t>vii</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4102" o:spid="_x0000_s2053" o:spt="202" type="#_x0000_t202" style="position:absolute;left:0pt;margin-left:299.5pt;margin-top:742.95pt;height:12pt;width:15.1pt;mso-position-horizontal-relative:page;mso-position-vertical-relative:page;z-index:-251657216;mso-width-relative:page;mso-height-relative:page;" filled="f" stroked="f" coordsize="21600,21600">
          <v:path/>
          <v:fill on="f" focussize="0,0"/>
          <v:stroke on="f"/>
          <v:imagedata o:title=""/>
          <o:lock v:ext="edit"/>
          <v:textbox inset="0mm,0mm,0mm,0mm">
            <w:txbxContent>
              <w:p>
                <w:pPr>
                  <w:spacing w:before="12"/>
                  <w:ind w:left="60" w:right="0" w:firstLine="0"/>
                  <w:jc w:val="left"/>
                  <w:rPr>
                    <w:sz w:val="18"/>
                  </w:rPr>
                </w:pPr>
                <w:r>
                  <w:fldChar w:fldCharType="begin"/>
                </w:r>
                <w:r>
                  <w:rPr>
                    <w:sz w:val="18"/>
                  </w:rPr>
                  <w:instrText xml:space="preserve">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decimal"/>
      <w:lvlText w:val="%1."/>
      <w:lvlJc w:val="left"/>
      <w:pPr>
        <w:ind w:left="220" w:hanging="281"/>
        <w:jc w:val="left"/>
      </w:pPr>
      <w:rPr>
        <w:rFonts w:hint="default" w:ascii="Times New Roman" w:hAnsi="Times New Roman" w:eastAsia="Times New Roman" w:cs="Times New Roman"/>
        <w:b/>
        <w:bCs/>
        <w:spacing w:val="0"/>
        <w:w w:val="100"/>
        <w:sz w:val="28"/>
        <w:szCs w:val="28"/>
        <w:lang w:val="en-US" w:eastAsia="en-US" w:bidi="ar-SA"/>
      </w:rPr>
    </w:lvl>
    <w:lvl w:ilvl="1" w:tentative="0">
      <w:start w:val="0"/>
      <w:numFmt w:val="bullet"/>
      <w:lvlText w:val="•"/>
      <w:lvlJc w:val="left"/>
      <w:pPr>
        <w:ind w:left="1294" w:hanging="281"/>
      </w:pPr>
      <w:rPr>
        <w:rFonts w:hint="default"/>
        <w:lang w:val="en-US" w:eastAsia="en-US" w:bidi="ar-SA"/>
      </w:rPr>
    </w:lvl>
    <w:lvl w:ilvl="2" w:tentative="0">
      <w:start w:val="0"/>
      <w:numFmt w:val="bullet"/>
      <w:lvlText w:val="•"/>
      <w:lvlJc w:val="left"/>
      <w:pPr>
        <w:ind w:left="2368" w:hanging="281"/>
      </w:pPr>
      <w:rPr>
        <w:rFonts w:hint="default"/>
        <w:lang w:val="en-US" w:eastAsia="en-US" w:bidi="ar-SA"/>
      </w:rPr>
    </w:lvl>
    <w:lvl w:ilvl="3" w:tentative="0">
      <w:start w:val="0"/>
      <w:numFmt w:val="bullet"/>
      <w:lvlText w:val="•"/>
      <w:lvlJc w:val="left"/>
      <w:pPr>
        <w:ind w:left="3442" w:hanging="281"/>
      </w:pPr>
      <w:rPr>
        <w:rFonts w:hint="default"/>
        <w:lang w:val="en-US" w:eastAsia="en-US" w:bidi="ar-SA"/>
      </w:rPr>
    </w:lvl>
    <w:lvl w:ilvl="4" w:tentative="0">
      <w:start w:val="0"/>
      <w:numFmt w:val="bullet"/>
      <w:lvlText w:val="•"/>
      <w:lvlJc w:val="left"/>
      <w:pPr>
        <w:ind w:left="4516" w:hanging="281"/>
      </w:pPr>
      <w:rPr>
        <w:rFonts w:hint="default"/>
        <w:lang w:val="en-US" w:eastAsia="en-US" w:bidi="ar-SA"/>
      </w:rPr>
    </w:lvl>
    <w:lvl w:ilvl="5" w:tentative="0">
      <w:start w:val="0"/>
      <w:numFmt w:val="bullet"/>
      <w:lvlText w:val="•"/>
      <w:lvlJc w:val="left"/>
      <w:pPr>
        <w:ind w:left="5590" w:hanging="281"/>
      </w:pPr>
      <w:rPr>
        <w:rFonts w:hint="default"/>
        <w:lang w:val="en-US" w:eastAsia="en-US" w:bidi="ar-SA"/>
      </w:rPr>
    </w:lvl>
    <w:lvl w:ilvl="6" w:tentative="0">
      <w:start w:val="0"/>
      <w:numFmt w:val="bullet"/>
      <w:lvlText w:val="•"/>
      <w:lvlJc w:val="left"/>
      <w:pPr>
        <w:ind w:left="6664" w:hanging="281"/>
      </w:pPr>
      <w:rPr>
        <w:rFonts w:hint="default"/>
        <w:lang w:val="en-US" w:eastAsia="en-US" w:bidi="ar-SA"/>
      </w:rPr>
    </w:lvl>
    <w:lvl w:ilvl="7" w:tentative="0">
      <w:start w:val="0"/>
      <w:numFmt w:val="bullet"/>
      <w:lvlText w:val="•"/>
      <w:lvlJc w:val="left"/>
      <w:pPr>
        <w:ind w:left="7738" w:hanging="281"/>
      </w:pPr>
      <w:rPr>
        <w:rFonts w:hint="default"/>
        <w:lang w:val="en-US" w:eastAsia="en-US" w:bidi="ar-SA"/>
      </w:rPr>
    </w:lvl>
    <w:lvl w:ilvl="8" w:tentative="0">
      <w:start w:val="0"/>
      <w:numFmt w:val="bullet"/>
      <w:lvlText w:val="•"/>
      <w:lvlJc w:val="left"/>
      <w:pPr>
        <w:ind w:left="8812" w:hanging="281"/>
      </w:pPr>
      <w:rPr>
        <w:rFonts w:hint="default"/>
        <w:lang w:val="en-US" w:eastAsia="en-US" w:bidi="ar-SA"/>
      </w:rPr>
    </w:lvl>
  </w:abstractNum>
  <w:abstractNum w:abstractNumId="1">
    <w:nsid w:val="00000001"/>
    <w:multiLevelType w:val="multilevel"/>
    <w:tmpl w:val="00000001"/>
    <w:lvl w:ilvl="0" w:tentative="0">
      <w:start w:val="8"/>
      <w:numFmt w:val="decimal"/>
      <w:lvlText w:val="%1"/>
      <w:lvlJc w:val="left"/>
      <w:pPr>
        <w:ind w:left="860" w:hanging="480"/>
        <w:jc w:val="left"/>
      </w:pPr>
      <w:rPr>
        <w:rFonts w:hint="default"/>
        <w:lang w:val="en-US" w:eastAsia="en-US" w:bidi="ar-SA"/>
      </w:rPr>
    </w:lvl>
    <w:lvl w:ilvl="1" w:tentative="0">
      <w:start w:val="1"/>
      <w:numFmt w:val="decimal"/>
      <w:lvlText w:val="%1.%2"/>
      <w:lvlJc w:val="left"/>
      <w:pPr>
        <w:ind w:left="860" w:hanging="480"/>
        <w:jc w:val="left"/>
      </w:pPr>
      <w:rPr>
        <w:rFonts w:hint="default" w:ascii="Times New Roman" w:hAnsi="Times New Roman" w:eastAsia="Times New Roman" w:cs="Times New Roman"/>
        <w:b/>
        <w:bCs/>
        <w:spacing w:val="-2"/>
        <w:w w:val="97"/>
        <w:sz w:val="32"/>
        <w:szCs w:val="32"/>
        <w:lang w:val="en-US" w:eastAsia="en-US" w:bidi="ar-SA"/>
      </w:rPr>
    </w:lvl>
    <w:lvl w:ilvl="2" w:tentative="0">
      <w:start w:val="1"/>
      <w:numFmt w:val="decimal"/>
      <w:lvlText w:val="%1.%2.%3"/>
      <w:lvlJc w:val="left"/>
      <w:pPr>
        <w:ind w:left="1100" w:hanging="720"/>
        <w:jc w:val="left"/>
      </w:pPr>
      <w:rPr>
        <w:rFonts w:hint="default" w:ascii="Times New Roman" w:hAnsi="Times New Roman" w:eastAsia="Times New Roman" w:cs="Times New Roman"/>
        <w:b/>
        <w:bCs/>
        <w:spacing w:val="-2"/>
        <w:w w:val="97"/>
        <w:sz w:val="32"/>
        <w:szCs w:val="32"/>
        <w:lang w:val="en-US" w:eastAsia="en-US" w:bidi="ar-SA"/>
      </w:rPr>
    </w:lvl>
    <w:lvl w:ilvl="3" w:tentative="0">
      <w:start w:val="0"/>
      <w:numFmt w:val="bullet"/>
      <w:lvlText w:val="•"/>
      <w:lvlJc w:val="left"/>
      <w:pPr>
        <w:ind w:left="3291" w:hanging="720"/>
      </w:pPr>
      <w:rPr>
        <w:rFonts w:hint="default"/>
        <w:lang w:val="en-US" w:eastAsia="en-US" w:bidi="ar-SA"/>
      </w:rPr>
    </w:lvl>
    <w:lvl w:ilvl="4" w:tentative="0">
      <w:start w:val="0"/>
      <w:numFmt w:val="bullet"/>
      <w:lvlText w:val="•"/>
      <w:lvlJc w:val="left"/>
      <w:pPr>
        <w:ind w:left="4386" w:hanging="720"/>
      </w:pPr>
      <w:rPr>
        <w:rFonts w:hint="default"/>
        <w:lang w:val="en-US" w:eastAsia="en-US" w:bidi="ar-SA"/>
      </w:rPr>
    </w:lvl>
    <w:lvl w:ilvl="5" w:tentative="0">
      <w:start w:val="0"/>
      <w:numFmt w:val="bullet"/>
      <w:lvlText w:val="•"/>
      <w:lvlJc w:val="left"/>
      <w:pPr>
        <w:ind w:left="5482" w:hanging="720"/>
      </w:pPr>
      <w:rPr>
        <w:rFonts w:hint="default"/>
        <w:lang w:val="en-US" w:eastAsia="en-US" w:bidi="ar-SA"/>
      </w:rPr>
    </w:lvl>
    <w:lvl w:ilvl="6" w:tentative="0">
      <w:start w:val="0"/>
      <w:numFmt w:val="bullet"/>
      <w:lvlText w:val="•"/>
      <w:lvlJc w:val="left"/>
      <w:pPr>
        <w:ind w:left="6577" w:hanging="720"/>
      </w:pPr>
      <w:rPr>
        <w:rFonts w:hint="default"/>
        <w:lang w:val="en-US" w:eastAsia="en-US" w:bidi="ar-SA"/>
      </w:rPr>
    </w:lvl>
    <w:lvl w:ilvl="7" w:tentative="0">
      <w:start w:val="0"/>
      <w:numFmt w:val="bullet"/>
      <w:lvlText w:val="•"/>
      <w:lvlJc w:val="left"/>
      <w:pPr>
        <w:ind w:left="7673" w:hanging="720"/>
      </w:pPr>
      <w:rPr>
        <w:rFonts w:hint="default"/>
        <w:lang w:val="en-US" w:eastAsia="en-US" w:bidi="ar-SA"/>
      </w:rPr>
    </w:lvl>
    <w:lvl w:ilvl="8" w:tentative="0">
      <w:start w:val="0"/>
      <w:numFmt w:val="bullet"/>
      <w:lvlText w:val="•"/>
      <w:lvlJc w:val="left"/>
      <w:pPr>
        <w:ind w:left="8768" w:hanging="720"/>
      </w:pPr>
      <w:rPr>
        <w:rFonts w:hint="default"/>
        <w:lang w:val="en-US" w:eastAsia="en-US" w:bidi="ar-SA"/>
      </w:rPr>
    </w:lvl>
  </w:abstractNum>
  <w:abstractNum w:abstractNumId="2">
    <w:nsid w:val="00000002"/>
    <w:multiLevelType w:val="multilevel"/>
    <w:tmpl w:val="00000002"/>
    <w:lvl w:ilvl="0" w:tentative="0">
      <w:start w:val="1"/>
      <w:numFmt w:val="decimal"/>
      <w:lvlText w:val="%1."/>
      <w:lvlJc w:val="left"/>
      <w:pPr>
        <w:ind w:left="280" w:hanging="315"/>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348" w:hanging="315"/>
      </w:pPr>
      <w:rPr>
        <w:rFonts w:hint="default"/>
        <w:lang w:val="en-US" w:eastAsia="en-US" w:bidi="ar-SA"/>
      </w:rPr>
    </w:lvl>
    <w:lvl w:ilvl="2" w:tentative="0">
      <w:start w:val="0"/>
      <w:numFmt w:val="bullet"/>
      <w:lvlText w:val="•"/>
      <w:lvlJc w:val="left"/>
      <w:pPr>
        <w:ind w:left="2416" w:hanging="315"/>
      </w:pPr>
      <w:rPr>
        <w:rFonts w:hint="default"/>
        <w:lang w:val="en-US" w:eastAsia="en-US" w:bidi="ar-SA"/>
      </w:rPr>
    </w:lvl>
    <w:lvl w:ilvl="3" w:tentative="0">
      <w:start w:val="0"/>
      <w:numFmt w:val="bullet"/>
      <w:lvlText w:val="•"/>
      <w:lvlJc w:val="left"/>
      <w:pPr>
        <w:ind w:left="3484" w:hanging="315"/>
      </w:pPr>
      <w:rPr>
        <w:rFonts w:hint="default"/>
        <w:lang w:val="en-US" w:eastAsia="en-US" w:bidi="ar-SA"/>
      </w:rPr>
    </w:lvl>
    <w:lvl w:ilvl="4" w:tentative="0">
      <w:start w:val="0"/>
      <w:numFmt w:val="bullet"/>
      <w:lvlText w:val="•"/>
      <w:lvlJc w:val="left"/>
      <w:pPr>
        <w:ind w:left="4552" w:hanging="315"/>
      </w:pPr>
      <w:rPr>
        <w:rFonts w:hint="default"/>
        <w:lang w:val="en-US" w:eastAsia="en-US" w:bidi="ar-SA"/>
      </w:rPr>
    </w:lvl>
    <w:lvl w:ilvl="5" w:tentative="0">
      <w:start w:val="0"/>
      <w:numFmt w:val="bullet"/>
      <w:lvlText w:val="•"/>
      <w:lvlJc w:val="left"/>
      <w:pPr>
        <w:ind w:left="5620" w:hanging="315"/>
      </w:pPr>
      <w:rPr>
        <w:rFonts w:hint="default"/>
        <w:lang w:val="en-US" w:eastAsia="en-US" w:bidi="ar-SA"/>
      </w:rPr>
    </w:lvl>
    <w:lvl w:ilvl="6" w:tentative="0">
      <w:start w:val="0"/>
      <w:numFmt w:val="bullet"/>
      <w:lvlText w:val="•"/>
      <w:lvlJc w:val="left"/>
      <w:pPr>
        <w:ind w:left="6688" w:hanging="315"/>
      </w:pPr>
      <w:rPr>
        <w:rFonts w:hint="default"/>
        <w:lang w:val="en-US" w:eastAsia="en-US" w:bidi="ar-SA"/>
      </w:rPr>
    </w:lvl>
    <w:lvl w:ilvl="7" w:tentative="0">
      <w:start w:val="0"/>
      <w:numFmt w:val="bullet"/>
      <w:lvlText w:val="•"/>
      <w:lvlJc w:val="left"/>
      <w:pPr>
        <w:ind w:left="7756" w:hanging="315"/>
      </w:pPr>
      <w:rPr>
        <w:rFonts w:hint="default"/>
        <w:lang w:val="en-US" w:eastAsia="en-US" w:bidi="ar-SA"/>
      </w:rPr>
    </w:lvl>
    <w:lvl w:ilvl="8" w:tentative="0">
      <w:start w:val="0"/>
      <w:numFmt w:val="bullet"/>
      <w:lvlText w:val="•"/>
      <w:lvlJc w:val="left"/>
      <w:pPr>
        <w:ind w:left="8824" w:hanging="315"/>
      </w:pPr>
      <w:rPr>
        <w:rFonts w:hint="default"/>
        <w:lang w:val="en-US" w:eastAsia="en-US" w:bidi="ar-SA"/>
      </w:rPr>
    </w:lvl>
  </w:abstractNum>
  <w:abstractNum w:abstractNumId="3">
    <w:nsid w:val="00000003"/>
    <w:multiLevelType w:val="multilevel"/>
    <w:tmpl w:val="00000003"/>
    <w:lvl w:ilvl="0" w:tentative="0">
      <w:start w:val="1"/>
      <w:numFmt w:val="decimal"/>
      <w:lvlText w:val="%1."/>
      <w:lvlJc w:val="left"/>
      <w:pPr>
        <w:ind w:left="280" w:hanging="317"/>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348" w:hanging="317"/>
      </w:pPr>
      <w:rPr>
        <w:rFonts w:hint="default"/>
        <w:lang w:val="en-US" w:eastAsia="en-US" w:bidi="ar-SA"/>
      </w:rPr>
    </w:lvl>
    <w:lvl w:ilvl="2" w:tentative="0">
      <w:start w:val="0"/>
      <w:numFmt w:val="bullet"/>
      <w:lvlText w:val="•"/>
      <w:lvlJc w:val="left"/>
      <w:pPr>
        <w:ind w:left="2416" w:hanging="317"/>
      </w:pPr>
      <w:rPr>
        <w:rFonts w:hint="default"/>
        <w:lang w:val="en-US" w:eastAsia="en-US" w:bidi="ar-SA"/>
      </w:rPr>
    </w:lvl>
    <w:lvl w:ilvl="3" w:tentative="0">
      <w:start w:val="0"/>
      <w:numFmt w:val="bullet"/>
      <w:lvlText w:val="•"/>
      <w:lvlJc w:val="left"/>
      <w:pPr>
        <w:ind w:left="3484" w:hanging="317"/>
      </w:pPr>
      <w:rPr>
        <w:rFonts w:hint="default"/>
        <w:lang w:val="en-US" w:eastAsia="en-US" w:bidi="ar-SA"/>
      </w:rPr>
    </w:lvl>
    <w:lvl w:ilvl="4" w:tentative="0">
      <w:start w:val="0"/>
      <w:numFmt w:val="bullet"/>
      <w:lvlText w:val="•"/>
      <w:lvlJc w:val="left"/>
      <w:pPr>
        <w:ind w:left="4552" w:hanging="317"/>
      </w:pPr>
      <w:rPr>
        <w:rFonts w:hint="default"/>
        <w:lang w:val="en-US" w:eastAsia="en-US" w:bidi="ar-SA"/>
      </w:rPr>
    </w:lvl>
    <w:lvl w:ilvl="5" w:tentative="0">
      <w:start w:val="0"/>
      <w:numFmt w:val="bullet"/>
      <w:lvlText w:val="•"/>
      <w:lvlJc w:val="left"/>
      <w:pPr>
        <w:ind w:left="5620" w:hanging="317"/>
      </w:pPr>
      <w:rPr>
        <w:rFonts w:hint="default"/>
        <w:lang w:val="en-US" w:eastAsia="en-US" w:bidi="ar-SA"/>
      </w:rPr>
    </w:lvl>
    <w:lvl w:ilvl="6" w:tentative="0">
      <w:start w:val="0"/>
      <w:numFmt w:val="bullet"/>
      <w:lvlText w:val="•"/>
      <w:lvlJc w:val="left"/>
      <w:pPr>
        <w:ind w:left="6688" w:hanging="317"/>
      </w:pPr>
      <w:rPr>
        <w:rFonts w:hint="default"/>
        <w:lang w:val="en-US" w:eastAsia="en-US" w:bidi="ar-SA"/>
      </w:rPr>
    </w:lvl>
    <w:lvl w:ilvl="7" w:tentative="0">
      <w:start w:val="0"/>
      <w:numFmt w:val="bullet"/>
      <w:lvlText w:val="•"/>
      <w:lvlJc w:val="left"/>
      <w:pPr>
        <w:ind w:left="7756" w:hanging="317"/>
      </w:pPr>
      <w:rPr>
        <w:rFonts w:hint="default"/>
        <w:lang w:val="en-US" w:eastAsia="en-US" w:bidi="ar-SA"/>
      </w:rPr>
    </w:lvl>
    <w:lvl w:ilvl="8" w:tentative="0">
      <w:start w:val="0"/>
      <w:numFmt w:val="bullet"/>
      <w:lvlText w:val="•"/>
      <w:lvlJc w:val="left"/>
      <w:pPr>
        <w:ind w:left="8824" w:hanging="317"/>
      </w:pPr>
      <w:rPr>
        <w:rFonts w:hint="default"/>
        <w:lang w:val="en-US" w:eastAsia="en-US" w:bidi="ar-SA"/>
      </w:rPr>
    </w:lvl>
  </w:abstractNum>
  <w:abstractNum w:abstractNumId="4">
    <w:nsid w:val="00000004"/>
    <w:multiLevelType w:val="multilevel"/>
    <w:tmpl w:val="00000004"/>
    <w:lvl w:ilvl="0" w:tentative="0">
      <w:start w:val="7"/>
      <w:numFmt w:val="decimal"/>
      <w:lvlText w:val="%1"/>
      <w:lvlJc w:val="left"/>
      <w:pPr>
        <w:ind w:left="800" w:hanging="420"/>
        <w:jc w:val="left"/>
      </w:pPr>
      <w:rPr>
        <w:rFonts w:hint="default"/>
        <w:lang w:val="en-US" w:eastAsia="en-US" w:bidi="ar-SA"/>
      </w:rPr>
    </w:lvl>
    <w:lvl w:ilvl="1" w:tentative="0">
      <w:start w:val="1"/>
      <w:numFmt w:val="decimal"/>
      <w:lvlText w:val="%1.%2"/>
      <w:lvlJc w:val="left"/>
      <w:pPr>
        <w:ind w:left="800" w:hanging="420"/>
        <w:jc w:val="right"/>
      </w:pPr>
      <w:rPr>
        <w:rFonts w:hint="default" w:ascii="Times New Roman" w:hAnsi="Times New Roman" w:eastAsia="Times New Roman" w:cs="Times New Roman"/>
        <w:b/>
        <w:bCs/>
        <w:spacing w:val="-2"/>
        <w:w w:val="99"/>
        <w:sz w:val="32"/>
        <w:szCs w:val="32"/>
        <w:lang w:val="en-US" w:eastAsia="en-US" w:bidi="ar-SA"/>
      </w:rPr>
    </w:lvl>
    <w:lvl w:ilvl="2" w:tentative="0">
      <w:start w:val="1"/>
      <w:numFmt w:val="decimal"/>
      <w:lvlText w:val="%1.%2.%3"/>
      <w:lvlJc w:val="left"/>
      <w:pPr>
        <w:ind w:left="1112" w:hanging="732"/>
        <w:jc w:val="left"/>
      </w:pPr>
      <w:rPr>
        <w:rFonts w:hint="default" w:ascii="Times New Roman" w:hAnsi="Times New Roman" w:eastAsia="Times New Roman" w:cs="Times New Roman"/>
        <w:b/>
        <w:bCs/>
        <w:spacing w:val="0"/>
        <w:w w:val="97"/>
        <w:sz w:val="32"/>
        <w:szCs w:val="32"/>
        <w:lang w:val="en-US" w:eastAsia="en-US" w:bidi="ar-SA"/>
      </w:rPr>
    </w:lvl>
    <w:lvl w:ilvl="3" w:tentative="0">
      <w:start w:val="1"/>
      <w:numFmt w:val="decimal"/>
      <w:lvlText w:val="%4."/>
      <w:lvlJc w:val="left"/>
      <w:pPr>
        <w:ind w:left="2065" w:hanging="346"/>
        <w:jc w:val="left"/>
      </w:pPr>
      <w:rPr>
        <w:rFonts w:hint="default" w:ascii="Times New Roman" w:hAnsi="Times New Roman" w:eastAsia="Times New Roman" w:cs="Times New Roman"/>
        <w:spacing w:val="0"/>
        <w:w w:val="100"/>
        <w:sz w:val="28"/>
        <w:szCs w:val="28"/>
        <w:lang w:val="en-US" w:eastAsia="en-US" w:bidi="ar-SA"/>
      </w:rPr>
    </w:lvl>
    <w:lvl w:ilvl="4" w:tentative="0">
      <w:start w:val="0"/>
      <w:numFmt w:val="bullet"/>
      <w:lvlText w:val="•"/>
      <w:lvlJc w:val="left"/>
      <w:pPr>
        <w:ind w:left="3331" w:hanging="346"/>
      </w:pPr>
      <w:rPr>
        <w:rFonts w:hint="default"/>
        <w:lang w:val="en-US" w:eastAsia="en-US" w:bidi="ar-SA"/>
      </w:rPr>
    </w:lvl>
    <w:lvl w:ilvl="5" w:tentative="0">
      <w:start w:val="0"/>
      <w:numFmt w:val="bullet"/>
      <w:lvlText w:val="•"/>
      <w:lvlJc w:val="left"/>
      <w:pPr>
        <w:ind w:left="4602" w:hanging="346"/>
      </w:pPr>
      <w:rPr>
        <w:rFonts w:hint="default"/>
        <w:lang w:val="en-US" w:eastAsia="en-US" w:bidi="ar-SA"/>
      </w:rPr>
    </w:lvl>
    <w:lvl w:ilvl="6" w:tentative="0">
      <w:start w:val="0"/>
      <w:numFmt w:val="bullet"/>
      <w:lvlText w:val="•"/>
      <w:lvlJc w:val="left"/>
      <w:pPr>
        <w:ind w:left="5874" w:hanging="346"/>
      </w:pPr>
      <w:rPr>
        <w:rFonts w:hint="default"/>
        <w:lang w:val="en-US" w:eastAsia="en-US" w:bidi="ar-SA"/>
      </w:rPr>
    </w:lvl>
    <w:lvl w:ilvl="7" w:tentative="0">
      <w:start w:val="0"/>
      <w:numFmt w:val="bullet"/>
      <w:lvlText w:val="•"/>
      <w:lvlJc w:val="left"/>
      <w:pPr>
        <w:ind w:left="7145" w:hanging="346"/>
      </w:pPr>
      <w:rPr>
        <w:rFonts w:hint="default"/>
        <w:lang w:val="en-US" w:eastAsia="en-US" w:bidi="ar-SA"/>
      </w:rPr>
    </w:lvl>
    <w:lvl w:ilvl="8" w:tentative="0">
      <w:start w:val="0"/>
      <w:numFmt w:val="bullet"/>
      <w:lvlText w:val="•"/>
      <w:lvlJc w:val="left"/>
      <w:pPr>
        <w:ind w:left="8417" w:hanging="346"/>
      </w:pPr>
      <w:rPr>
        <w:rFonts w:hint="default"/>
        <w:lang w:val="en-US" w:eastAsia="en-US" w:bidi="ar-SA"/>
      </w:rPr>
    </w:lvl>
  </w:abstractNum>
  <w:abstractNum w:abstractNumId="5">
    <w:nsid w:val="00000005"/>
    <w:multiLevelType w:val="multilevel"/>
    <w:tmpl w:val="00000005"/>
    <w:lvl w:ilvl="0" w:tentative="0">
      <w:start w:val="6"/>
      <w:numFmt w:val="decimal"/>
      <w:lvlText w:val="%1"/>
      <w:lvlJc w:val="left"/>
      <w:pPr>
        <w:ind w:left="700" w:hanging="480"/>
        <w:jc w:val="left"/>
      </w:pPr>
      <w:rPr>
        <w:rFonts w:hint="default"/>
        <w:lang w:val="en-US" w:eastAsia="en-US" w:bidi="ar-SA"/>
      </w:rPr>
    </w:lvl>
    <w:lvl w:ilvl="1" w:tentative="0">
      <w:start w:val="1"/>
      <w:numFmt w:val="decimal"/>
      <w:lvlText w:val="%1.%2"/>
      <w:lvlJc w:val="left"/>
      <w:pPr>
        <w:ind w:left="700" w:hanging="480"/>
        <w:jc w:val="left"/>
      </w:pPr>
      <w:rPr>
        <w:rFonts w:hint="default" w:ascii="Times New Roman" w:hAnsi="Times New Roman" w:eastAsia="Times New Roman" w:cs="Times New Roman"/>
        <w:b/>
        <w:bCs/>
        <w:spacing w:val="0"/>
        <w:w w:val="97"/>
        <w:sz w:val="32"/>
        <w:szCs w:val="32"/>
        <w:lang w:val="en-US" w:eastAsia="en-US" w:bidi="ar-SA"/>
      </w:rPr>
    </w:lvl>
    <w:lvl w:ilvl="2" w:tentative="0">
      <w:start w:val="0"/>
      <w:numFmt w:val="bullet"/>
      <w:lvlText w:val="•"/>
      <w:lvlJc w:val="left"/>
      <w:pPr>
        <w:ind w:left="2752" w:hanging="480"/>
      </w:pPr>
      <w:rPr>
        <w:rFonts w:hint="default"/>
        <w:lang w:val="en-US" w:eastAsia="en-US" w:bidi="ar-SA"/>
      </w:rPr>
    </w:lvl>
    <w:lvl w:ilvl="3" w:tentative="0">
      <w:start w:val="0"/>
      <w:numFmt w:val="bullet"/>
      <w:lvlText w:val="•"/>
      <w:lvlJc w:val="left"/>
      <w:pPr>
        <w:ind w:left="3778" w:hanging="480"/>
      </w:pPr>
      <w:rPr>
        <w:rFonts w:hint="default"/>
        <w:lang w:val="en-US" w:eastAsia="en-US" w:bidi="ar-SA"/>
      </w:rPr>
    </w:lvl>
    <w:lvl w:ilvl="4" w:tentative="0">
      <w:start w:val="0"/>
      <w:numFmt w:val="bullet"/>
      <w:lvlText w:val="•"/>
      <w:lvlJc w:val="left"/>
      <w:pPr>
        <w:ind w:left="4804" w:hanging="480"/>
      </w:pPr>
      <w:rPr>
        <w:rFonts w:hint="default"/>
        <w:lang w:val="en-US" w:eastAsia="en-US" w:bidi="ar-SA"/>
      </w:rPr>
    </w:lvl>
    <w:lvl w:ilvl="5" w:tentative="0">
      <w:start w:val="0"/>
      <w:numFmt w:val="bullet"/>
      <w:lvlText w:val="•"/>
      <w:lvlJc w:val="left"/>
      <w:pPr>
        <w:ind w:left="5830" w:hanging="480"/>
      </w:pPr>
      <w:rPr>
        <w:rFonts w:hint="default"/>
        <w:lang w:val="en-US" w:eastAsia="en-US" w:bidi="ar-SA"/>
      </w:rPr>
    </w:lvl>
    <w:lvl w:ilvl="6" w:tentative="0">
      <w:start w:val="0"/>
      <w:numFmt w:val="bullet"/>
      <w:lvlText w:val="•"/>
      <w:lvlJc w:val="left"/>
      <w:pPr>
        <w:ind w:left="6856" w:hanging="480"/>
      </w:pPr>
      <w:rPr>
        <w:rFonts w:hint="default"/>
        <w:lang w:val="en-US" w:eastAsia="en-US" w:bidi="ar-SA"/>
      </w:rPr>
    </w:lvl>
    <w:lvl w:ilvl="7" w:tentative="0">
      <w:start w:val="0"/>
      <w:numFmt w:val="bullet"/>
      <w:lvlText w:val="•"/>
      <w:lvlJc w:val="left"/>
      <w:pPr>
        <w:ind w:left="7882" w:hanging="480"/>
      </w:pPr>
      <w:rPr>
        <w:rFonts w:hint="default"/>
        <w:lang w:val="en-US" w:eastAsia="en-US" w:bidi="ar-SA"/>
      </w:rPr>
    </w:lvl>
    <w:lvl w:ilvl="8" w:tentative="0">
      <w:start w:val="0"/>
      <w:numFmt w:val="bullet"/>
      <w:lvlText w:val="•"/>
      <w:lvlJc w:val="left"/>
      <w:pPr>
        <w:ind w:left="8908" w:hanging="480"/>
      </w:pPr>
      <w:rPr>
        <w:rFonts w:hint="default"/>
        <w:lang w:val="en-US" w:eastAsia="en-US" w:bidi="ar-SA"/>
      </w:rPr>
    </w:lvl>
  </w:abstractNum>
  <w:abstractNum w:abstractNumId="6">
    <w:nsid w:val="00000006"/>
    <w:multiLevelType w:val="multilevel"/>
    <w:tmpl w:val="00000006"/>
    <w:lvl w:ilvl="0" w:tentative="0">
      <w:start w:val="5"/>
      <w:numFmt w:val="decimal"/>
      <w:lvlText w:val="%1"/>
      <w:lvlJc w:val="left"/>
      <w:pPr>
        <w:ind w:left="700" w:hanging="480"/>
        <w:jc w:val="left"/>
      </w:pPr>
      <w:rPr>
        <w:rFonts w:hint="default"/>
        <w:lang w:val="en-US" w:eastAsia="en-US" w:bidi="ar-SA"/>
      </w:rPr>
    </w:lvl>
    <w:lvl w:ilvl="1" w:tentative="0">
      <w:start w:val="1"/>
      <w:numFmt w:val="decimal"/>
      <w:lvlText w:val="%1.%2"/>
      <w:lvlJc w:val="left"/>
      <w:pPr>
        <w:ind w:left="700" w:hanging="480"/>
        <w:jc w:val="left"/>
      </w:pPr>
      <w:rPr>
        <w:rFonts w:hint="default" w:ascii="Times New Roman" w:hAnsi="Times New Roman" w:eastAsia="Times New Roman" w:cs="Times New Roman"/>
        <w:b/>
        <w:bCs/>
        <w:spacing w:val="0"/>
        <w:w w:val="97"/>
        <w:sz w:val="32"/>
        <w:szCs w:val="32"/>
        <w:lang w:val="en-US" w:eastAsia="en-US" w:bidi="ar-SA"/>
      </w:rPr>
    </w:lvl>
    <w:lvl w:ilvl="2" w:tentative="0">
      <w:start w:val="0"/>
      <w:numFmt w:val="bullet"/>
      <w:lvlText w:val="•"/>
      <w:lvlJc w:val="left"/>
      <w:pPr>
        <w:ind w:left="3676" w:hanging="339"/>
      </w:pPr>
      <w:rPr>
        <w:rFonts w:hint="default" w:ascii="Times New Roman" w:hAnsi="Times New Roman" w:eastAsia="Times New Roman" w:cs="Times New Roman"/>
        <w:w w:val="100"/>
        <w:sz w:val="28"/>
        <w:szCs w:val="28"/>
        <w:lang w:val="en-US" w:eastAsia="en-US" w:bidi="ar-SA"/>
      </w:rPr>
    </w:lvl>
    <w:lvl w:ilvl="3" w:tentative="0">
      <w:start w:val="0"/>
      <w:numFmt w:val="bullet"/>
      <w:lvlText w:val="•"/>
      <w:lvlJc w:val="left"/>
      <w:pPr>
        <w:ind w:left="5297" w:hanging="339"/>
      </w:pPr>
      <w:rPr>
        <w:rFonts w:hint="default"/>
        <w:lang w:val="en-US" w:eastAsia="en-US" w:bidi="ar-SA"/>
      </w:rPr>
    </w:lvl>
    <w:lvl w:ilvl="4" w:tentative="0">
      <w:start w:val="0"/>
      <w:numFmt w:val="bullet"/>
      <w:lvlText w:val="•"/>
      <w:lvlJc w:val="left"/>
      <w:pPr>
        <w:ind w:left="6106" w:hanging="339"/>
      </w:pPr>
      <w:rPr>
        <w:rFonts w:hint="default"/>
        <w:lang w:val="en-US" w:eastAsia="en-US" w:bidi="ar-SA"/>
      </w:rPr>
    </w:lvl>
    <w:lvl w:ilvl="5" w:tentative="0">
      <w:start w:val="0"/>
      <w:numFmt w:val="bullet"/>
      <w:lvlText w:val="•"/>
      <w:lvlJc w:val="left"/>
      <w:pPr>
        <w:ind w:left="6915" w:hanging="339"/>
      </w:pPr>
      <w:rPr>
        <w:rFonts w:hint="default"/>
        <w:lang w:val="en-US" w:eastAsia="en-US" w:bidi="ar-SA"/>
      </w:rPr>
    </w:lvl>
    <w:lvl w:ilvl="6" w:tentative="0">
      <w:start w:val="0"/>
      <w:numFmt w:val="bullet"/>
      <w:lvlText w:val="•"/>
      <w:lvlJc w:val="left"/>
      <w:pPr>
        <w:ind w:left="7724" w:hanging="339"/>
      </w:pPr>
      <w:rPr>
        <w:rFonts w:hint="default"/>
        <w:lang w:val="en-US" w:eastAsia="en-US" w:bidi="ar-SA"/>
      </w:rPr>
    </w:lvl>
    <w:lvl w:ilvl="7" w:tentative="0">
      <w:start w:val="0"/>
      <w:numFmt w:val="bullet"/>
      <w:lvlText w:val="•"/>
      <w:lvlJc w:val="left"/>
      <w:pPr>
        <w:ind w:left="8533" w:hanging="339"/>
      </w:pPr>
      <w:rPr>
        <w:rFonts w:hint="default"/>
        <w:lang w:val="en-US" w:eastAsia="en-US" w:bidi="ar-SA"/>
      </w:rPr>
    </w:lvl>
    <w:lvl w:ilvl="8" w:tentative="0">
      <w:start w:val="0"/>
      <w:numFmt w:val="bullet"/>
      <w:lvlText w:val="•"/>
      <w:lvlJc w:val="left"/>
      <w:pPr>
        <w:ind w:left="9342" w:hanging="339"/>
      </w:pPr>
      <w:rPr>
        <w:rFonts w:hint="default"/>
        <w:lang w:val="en-US" w:eastAsia="en-US" w:bidi="ar-SA"/>
      </w:rPr>
    </w:lvl>
  </w:abstractNum>
  <w:abstractNum w:abstractNumId="7">
    <w:nsid w:val="00000007"/>
    <w:multiLevelType w:val="multilevel"/>
    <w:tmpl w:val="00000007"/>
    <w:lvl w:ilvl="0" w:tentative="0">
      <w:start w:val="3"/>
      <w:numFmt w:val="decimal"/>
      <w:lvlText w:val="%1"/>
      <w:lvlJc w:val="left"/>
      <w:pPr>
        <w:ind w:left="700" w:hanging="480"/>
        <w:jc w:val="left"/>
      </w:pPr>
      <w:rPr>
        <w:rFonts w:hint="default"/>
        <w:lang w:val="en-US" w:eastAsia="en-US" w:bidi="ar-SA"/>
      </w:rPr>
    </w:lvl>
    <w:lvl w:ilvl="1" w:tentative="0">
      <w:start w:val="1"/>
      <w:numFmt w:val="decimal"/>
      <w:lvlText w:val="%1.%2"/>
      <w:lvlJc w:val="left"/>
      <w:pPr>
        <w:ind w:left="700" w:hanging="480"/>
        <w:jc w:val="left"/>
      </w:pPr>
      <w:rPr>
        <w:rFonts w:hint="default" w:ascii="Times New Roman" w:hAnsi="Times New Roman" w:eastAsia="Times New Roman" w:cs="Times New Roman"/>
        <w:b/>
        <w:bCs/>
        <w:spacing w:val="0"/>
        <w:w w:val="97"/>
        <w:sz w:val="32"/>
        <w:szCs w:val="32"/>
        <w:lang w:val="en-US" w:eastAsia="en-US" w:bidi="ar-SA"/>
      </w:rPr>
    </w:lvl>
    <w:lvl w:ilvl="2" w:tentative="0">
      <w:start w:val="0"/>
      <w:numFmt w:val="bullet"/>
      <w:lvlText w:val="•"/>
      <w:lvlJc w:val="left"/>
      <w:pPr>
        <w:ind w:left="2752" w:hanging="480"/>
      </w:pPr>
      <w:rPr>
        <w:rFonts w:hint="default"/>
        <w:lang w:val="en-US" w:eastAsia="en-US" w:bidi="ar-SA"/>
      </w:rPr>
    </w:lvl>
    <w:lvl w:ilvl="3" w:tentative="0">
      <w:start w:val="0"/>
      <w:numFmt w:val="bullet"/>
      <w:lvlText w:val="•"/>
      <w:lvlJc w:val="left"/>
      <w:pPr>
        <w:ind w:left="3778" w:hanging="480"/>
      </w:pPr>
      <w:rPr>
        <w:rFonts w:hint="default"/>
        <w:lang w:val="en-US" w:eastAsia="en-US" w:bidi="ar-SA"/>
      </w:rPr>
    </w:lvl>
    <w:lvl w:ilvl="4" w:tentative="0">
      <w:start w:val="0"/>
      <w:numFmt w:val="bullet"/>
      <w:lvlText w:val="•"/>
      <w:lvlJc w:val="left"/>
      <w:pPr>
        <w:ind w:left="4804" w:hanging="480"/>
      </w:pPr>
      <w:rPr>
        <w:rFonts w:hint="default"/>
        <w:lang w:val="en-US" w:eastAsia="en-US" w:bidi="ar-SA"/>
      </w:rPr>
    </w:lvl>
    <w:lvl w:ilvl="5" w:tentative="0">
      <w:start w:val="0"/>
      <w:numFmt w:val="bullet"/>
      <w:lvlText w:val="•"/>
      <w:lvlJc w:val="left"/>
      <w:pPr>
        <w:ind w:left="5830" w:hanging="480"/>
      </w:pPr>
      <w:rPr>
        <w:rFonts w:hint="default"/>
        <w:lang w:val="en-US" w:eastAsia="en-US" w:bidi="ar-SA"/>
      </w:rPr>
    </w:lvl>
    <w:lvl w:ilvl="6" w:tentative="0">
      <w:start w:val="0"/>
      <w:numFmt w:val="bullet"/>
      <w:lvlText w:val="•"/>
      <w:lvlJc w:val="left"/>
      <w:pPr>
        <w:ind w:left="6856" w:hanging="480"/>
      </w:pPr>
      <w:rPr>
        <w:rFonts w:hint="default"/>
        <w:lang w:val="en-US" w:eastAsia="en-US" w:bidi="ar-SA"/>
      </w:rPr>
    </w:lvl>
    <w:lvl w:ilvl="7" w:tentative="0">
      <w:start w:val="0"/>
      <w:numFmt w:val="bullet"/>
      <w:lvlText w:val="•"/>
      <w:lvlJc w:val="left"/>
      <w:pPr>
        <w:ind w:left="7882" w:hanging="480"/>
      </w:pPr>
      <w:rPr>
        <w:rFonts w:hint="default"/>
        <w:lang w:val="en-US" w:eastAsia="en-US" w:bidi="ar-SA"/>
      </w:rPr>
    </w:lvl>
    <w:lvl w:ilvl="8" w:tentative="0">
      <w:start w:val="0"/>
      <w:numFmt w:val="bullet"/>
      <w:lvlText w:val="•"/>
      <w:lvlJc w:val="left"/>
      <w:pPr>
        <w:ind w:left="8908" w:hanging="480"/>
      </w:pPr>
      <w:rPr>
        <w:rFonts w:hint="default"/>
        <w:lang w:val="en-US" w:eastAsia="en-US" w:bidi="ar-SA"/>
      </w:rPr>
    </w:lvl>
  </w:abstractNum>
  <w:abstractNum w:abstractNumId="8">
    <w:nsid w:val="00000008"/>
    <w:multiLevelType w:val="multilevel"/>
    <w:tmpl w:val="00000008"/>
    <w:lvl w:ilvl="0" w:tentative="0">
      <w:start w:val="1"/>
      <w:numFmt w:val="decimal"/>
      <w:lvlText w:val="%1"/>
      <w:lvlJc w:val="left"/>
      <w:pPr>
        <w:ind w:left="940" w:hanging="720"/>
        <w:jc w:val="left"/>
      </w:pPr>
      <w:rPr>
        <w:rFonts w:hint="default"/>
        <w:lang w:val="en-US" w:eastAsia="en-US" w:bidi="ar-SA"/>
      </w:rPr>
    </w:lvl>
    <w:lvl w:ilvl="1" w:tentative="0">
      <w:start w:val="1"/>
      <w:numFmt w:val="decimal"/>
      <w:lvlText w:val="%1.%2"/>
      <w:lvlJc w:val="left"/>
      <w:pPr>
        <w:ind w:left="940" w:hanging="720"/>
        <w:jc w:val="left"/>
      </w:pPr>
      <w:rPr>
        <w:rFonts w:hint="default"/>
        <w:lang w:val="en-US" w:eastAsia="en-US" w:bidi="ar-SA"/>
      </w:rPr>
    </w:lvl>
    <w:lvl w:ilvl="2" w:tentative="0">
      <w:start w:val="1"/>
      <w:numFmt w:val="decimal"/>
      <w:lvlText w:val="%1.%2.%3"/>
      <w:lvlJc w:val="left"/>
      <w:pPr>
        <w:ind w:left="940" w:hanging="720"/>
        <w:jc w:val="left"/>
      </w:pPr>
      <w:rPr>
        <w:rFonts w:hint="default"/>
        <w:b/>
        <w:bCs/>
        <w:spacing w:val="-1"/>
        <w:w w:val="97"/>
        <w:lang w:val="en-US" w:eastAsia="en-US" w:bidi="ar-SA"/>
      </w:rPr>
    </w:lvl>
    <w:lvl w:ilvl="3" w:tentative="0">
      <w:start w:val="0"/>
      <w:numFmt w:val="bullet"/>
      <w:lvlText w:val="•"/>
      <w:lvlJc w:val="left"/>
      <w:pPr>
        <w:ind w:left="3946" w:hanging="720"/>
      </w:pPr>
      <w:rPr>
        <w:rFonts w:hint="default"/>
        <w:lang w:val="en-US" w:eastAsia="en-US" w:bidi="ar-SA"/>
      </w:rPr>
    </w:lvl>
    <w:lvl w:ilvl="4" w:tentative="0">
      <w:start w:val="0"/>
      <w:numFmt w:val="bullet"/>
      <w:lvlText w:val="•"/>
      <w:lvlJc w:val="left"/>
      <w:pPr>
        <w:ind w:left="4948" w:hanging="720"/>
      </w:pPr>
      <w:rPr>
        <w:rFonts w:hint="default"/>
        <w:lang w:val="en-US" w:eastAsia="en-US" w:bidi="ar-SA"/>
      </w:rPr>
    </w:lvl>
    <w:lvl w:ilvl="5" w:tentative="0">
      <w:start w:val="0"/>
      <w:numFmt w:val="bullet"/>
      <w:lvlText w:val="•"/>
      <w:lvlJc w:val="left"/>
      <w:pPr>
        <w:ind w:left="5950" w:hanging="720"/>
      </w:pPr>
      <w:rPr>
        <w:rFonts w:hint="default"/>
        <w:lang w:val="en-US" w:eastAsia="en-US" w:bidi="ar-SA"/>
      </w:rPr>
    </w:lvl>
    <w:lvl w:ilvl="6" w:tentative="0">
      <w:start w:val="0"/>
      <w:numFmt w:val="bullet"/>
      <w:lvlText w:val="•"/>
      <w:lvlJc w:val="left"/>
      <w:pPr>
        <w:ind w:left="6952" w:hanging="720"/>
      </w:pPr>
      <w:rPr>
        <w:rFonts w:hint="default"/>
        <w:lang w:val="en-US" w:eastAsia="en-US" w:bidi="ar-SA"/>
      </w:rPr>
    </w:lvl>
    <w:lvl w:ilvl="7" w:tentative="0">
      <w:start w:val="0"/>
      <w:numFmt w:val="bullet"/>
      <w:lvlText w:val="•"/>
      <w:lvlJc w:val="left"/>
      <w:pPr>
        <w:ind w:left="7954" w:hanging="720"/>
      </w:pPr>
      <w:rPr>
        <w:rFonts w:hint="default"/>
        <w:lang w:val="en-US" w:eastAsia="en-US" w:bidi="ar-SA"/>
      </w:rPr>
    </w:lvl>
    <w:lvl w:ilvl="8" w:tentative="0">
      <w:start w:val="0"/>
      <w:numFmt w:val="bullet"/>
      <w:lvlText w:val="•"/>
      <w:lvlJc w:val="left"/>
      <w:pPr>
        <w:ind w:left="8956" w:hanging="720"/>
      </w:pPr>
      <w:rPr>
        <w:rFonts w:hint="default"/>
        <w:lang w:val="en-US" w:eastAsia="en-US" w:bidi="ar-SA"/>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18281F09"/>
    <w:rsid w:val="2A0D3CC4"/>
    <w:rsid w:val="5544335F"/>
    <w:rsid w:val="5D813EBC"/>
    <w:rsid w:val="677F23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2">
    <w:name w:val="Default Paragraph Font"/>
    <w:qFormat/>
    <w:uiPriority w:val="1"/>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8"/>
      <w:szCs w:val="28"/>
      <w:lang w:val="en-US" w:eastAsia="en-US" w:bidi="ar-SA"/>
    </w:rPr>
  </w:style>
  <w:style w:type="table" w:customStyle="1" w:styleId="5">
    <w:name w:val="Table Normal1"/>
    <w:qFormat/>
    <w:uiPriority w:val="2"/>
    <w:tblPr>
      <w:tblCellMar>
        <w:top w:w="0" w:type="dxa"/>
        <w:left w:w="0" w:type="dxa"/>
        <w:bottom w:w="0" w:type="dxa"/>
        <w:right w:w="0" w:type="dxa"/>
      </w:tblCellMar>
    </w:tblPr>
  </w:style>
  <w:style w:type="paragraph" w:customStyle="1" w:styleId="6">
    <w:name w:val="Heading 11"/>
    <w:basedOn w:val="1"/>
    <w:qFormat/>
    <w:uiPriority w:val="1"/>
    <w:pPr>
      <w:spacing w:before="60"/>
      <w:ind w:left="1651" w:right="1820"/>
      <w:jc w:val="center"/>
      <w:outlineLvl w:val="1"/>
    </w:pPr>
    <w:rPr>
      <w:rFonts w:ascii="Times New Roman" w:hAnsi="Times New Roman" w:eastAsia="Times New Roman" w:cs="Times New Roman"/>
      <w:b/>
      <w:bCs/>
      <w:sz w:val="36"/>
      <w:szCs w:val="36"/>
      <w:lang w:val="en-US" w:eastAsia="en-US" w:bidi="ar-SA"/>
    </w:rPr>
  </w:style>
  <w:style w:type="paragraph" w:customStyle="1" w:styleId="7">
    <w:name w:val="Heading 21"/>
    <w:basedOn w:val="1"/>
    <w:qFormat/>
    <w:uiPriority w:val="1"/>
    <w:pPr>
      <w:ind w:left="1651"/>
      <w:jc w:val="center"/>
      <w:outlineLvl w:val="2"/>
    </w:pPr>
    <w:rPr>
      <w:rFonts w:ascii="Times New Roman" w:hAnsi="Times New Roman" w:eastAsia="Times New Roman" w:cs="Times New Roman"/>
      <w:b/>
      <w:bCs/>
      <w:sz w:val="32"/>
      <w:szCs w:val="32"/>
      <w:lang w:val="en-US" w:eastAsia="en-US" w:bidi="ar-SA"/>
    </w:rPr>
  </w:style>
  <w:style w:type="paragraph" w:styleId="8">
    <w:name w:val="List Paragraph"/>
    <w:basedOn w:val="1"/>
    <w:qFormat/>
    <w:uiPriority w:val="1"/>
    <w:pPr>
      <w:ind w:left="280" w:hanging="480"/>
    </w:pPr>
    <w:rPr>
      <w:rFonts w:ascii="Times New Roman" w:hAnsi="Times New Roman" w:eastAsia="Times New Roman" w:cs="Times New Roman"/>
      <w:lang w:val="en-US" w:eastAsia="en-US" w:bidi="ar-SA"/>
    </w:rPr>
  </w:style>
  <w:style w:type="paragraph" w:customStyle="1" w:styleId="9">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Words>5401</Words>
  <Characters>30247</Characters>
  <Paragraphs>990</Paragraphs>
  <TotalTime>11</TotalTime>
  <ScaleCrop>false</ScaleCrop>
  <LinksUpToDate>false</LinksUpToDate>
  <CharactersWithSpaces>35309</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2021-03-30T11:31:00Z</dcterms:created>
  <dc:creator>WPS Office</dc:creator>
  <cp:lastModifiedBy>jaheen</cp:lastModifiedBy>
  <dcterms:modified xsi:type="dcterms:W3CDTF">2021-03-30T16:06:45Z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2021-03-30T00:00:00Z</vt:filetime>
  </property>
  <property fmtid="{D5CDD505-2E9C-101B-9397-08002B2CF9AE}" pid="3" name="KSOProductBuildVer">
    <vt:lpwstr>1033-11.1.0.10161</vt:lpwstr>
  </property>
</Properties>
</file>